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A2128" w14:textId="77777777" w:rsidR="00BD3C91" w:rsidRDefault="00BD3C91">
      <w:pPr>
        <w:rPr>
          <w:color w:val="EE0000"/>
          <w:sz w:val="72"/>
          <w:szCs w:val="72"/>
        </w:rPr>
      </w:pPr>
      <w:r>
        <w:rPr>
          <w:color w:val="EE0000"/>
          <w:sz w:val="72"/>
          <w:szCs w:val="72"/>
        </w:rPr>
        <w:br w:type="page"/>
      </w:r>
    </w:p>
    <w:p w14:paraId="313BA3A7" w14:textId="37D629E0" w:rsidR="006C554B" w:rsidRPr="00E12DFB" w:rsidRDefault="006C554B" w:rsidP="006C554B">
      <w:pPr>
        <w:jc w:val="center"/>
        <w:rPr>
          <w:color w:val="EE0000"/>
          <w:sz w:val="72"/>
          <w:szCs w:val="72"/>
        </w:rPr>
      </w:pPr>
      <w:r w:rsidRPr="00E12DFB">
        <w:rPr>
          <w:color w:val="EE0000"/>
          <w:sz w:val="72"/>
          <w:szCs w:val="72"/>
        </w:rPr>
        <w:lastRenderedPageBreak/>
        <w:t>LED BLINKING</w:t>
      </w:r>
    </w:p>
    <w:p w14:paraId="6FF3BC9E" w14:textId="7A3C1A6C" w:rsidR="006C554B" w:rsidRDefault="006C554B" w:rsidP="006C554B">
      <w:pPr>
        <w:rPr>
          <w:sz w:val="44"/>
          <w:szCs w:val="44"/>
        </w:rPr>
      </w:pPr>
      <w:r w:rsidRPr="006C554B">
        <w:rPr>
          <w:sz w:val="44"/>
          <w:szCs w:val="44"/>
        </w:rPr>
        <w:t>ALGORITHM</w:t>
      </w:r>
    </w:p>
    <w:p w14:paraId="1E81F260" w14:textId="179053BD" w:rsidR="00A9204E" w:rsidRDefault="00A9204E" w:rsidP="006C554B">
      <w:pPr>
        <w:rPr>
          <w:sz w:val="44"/>
          <w:szCs w:val="44"/>
        </w:rPr>
      </w:pPr>
    </w:p>
    <w:p w14:paraId="450C21FF" w14:textId="77777777" w:rsidR="006C554B" w:rsidRPr="006C554B" w:rsidRDefault="006C554B" w:rsidP="006C554B">
      <w:pPr>
        <w:rPr>
          <w:sz w:val="32"/>
          <w:szCs w:val="32"/>
        </w:rPr>
      </w:pPr>
    </w:p>
    <w:p w14:paraId="134F1C53" w14:textId="5D6334A1" w:rsidR="006C554B" w:rsidRPr="006C554B" w:rsidRDefault="006C554B" w:rsidP="00C25FA6">
      <w:pPr>
        <w:pStyle w:val="ListParagraph"/>
        <w:numPr>
          <w:ilvl w:val="0"/>
          <w:numId w:val="1"/>
        </w:numPr>
        <w:rPr>
          <w:sz w:val="32"/>
          <w:szCs w:val="32"/>
          <w:lang w:val="en-IN"/>
        </w:rPr>
      </w:pPr>
      <w:r w:rsidRPr="006C554B">
        <w:rPr>
          <w:b/>
          <w:bCs/>
          <w:sz w:val="32"/>
          <w:szCs w:val="32"/>
          <w:lang w:val="en-IN"/>
        </w:rPr>
        <w:t>Start</w:t>
      </w:r>
    </w:p>
    <w:p w14:paraId="5CFE4F54" w14:textId="765378C2" w:rsidR="006C554B" w:rsidRPr="006C554B" w:rsidRDefault="006C554B" w:rsidP="00C25FA6">
      <w:pPr>
        <w:pStyle w:val="ListParagraph"/>
        <w:numPr>
          <w:ilvl w:val="0"/>
          <w:numId w:val="1"/>
        </w:numPr>
        <w:rPr>
          <w:sz w:val="32"/>
          <w:szCs w:val="32"/>
          <w:lang w:val="en-IN"/>
        </w:rPr>
      </w:pPr>
      <w:r w:rsidRPr="006C554B">
        <w:rPr>
          <w:b/>
          <w:bCs/>
          <w:sz w:val="32"/>
          <w:szCs w:val="32"/>
          <w:lang w:val="en-IN"/>
        </w:rPr>
        <w:t>Initialize</w:t>
      </w:r>
      <w:r w:rsidRPr="006C554B">
        <w:rPr>
          <w:sz w:val="32"/>
          <w:szCs w:val="32"/>
          <w:lang w:val="en-IN"/>
        </w:rPr>
        <w:t xml:space="preserve"> microcontroller (Arduino/ESP32/STM32 etc.) in MBED/Proteus.</w:t>
      </w:r>
    </w:p>
    <w:p w14:paraId="233625AE" w14:textId="381DDD32" w:rsidR="006C554B" w:rsidRPr="006C554B" w:rsidRDefault="006C554B" w:rsidP="00C25FA6">
      <w:pPr>
        <w:pStyle w:val="ListParagraph"/>
        <w:numPr>
          <w:ilvl w:val="0"/>
          <w:numId w:val="1"/>
        </w:numPr>
        <w:rPr>
          <w:sz w:val="32"/>
          <w:szCs w:val="32"/>
          <w:lang w:val="en-IN"/>
        </w:rPr>
      </w:pPr>
      <w:r w:rsidRPr="006C554B">
        <w:rPr>
          <w:b/>
          <w:bCs/>
          <w:sz w:val="32"/>
          <w:szCs w:val="32"/>
          <w:lang w:val="en-IN"/>
        </w:rPr>
        <w:t>Configure Pin</w:t>
      </w:r>
      <w:r w:rsidRPr="006C554B">
        <w:rPr>
          <w:sz w:val="32"/>
          <w:szCs w:val="32"/>
          <w:lang w:val="en-IN"/>
        </w:rPr>
        <w:t>:</w:t>
      </w:r>
    </w:p>
    <w:p w14:paraId="6F5047B8" w14:textId="63A7D132" w:rsidR="006C554B" w:rsidRPr="006C554B" w:rsidRDefault="006C554B" w:rsidP="006C554B">
      <w:pPr>
        <w:ind w:left="360"/>
        <w:rPr>
          <w:sz w:val="32"/>
          <w:szCs w:val="32"/>
          <w:lang w:val="en-IN"/>
        </w:rPr>
      </w:pPr>
      <w:r w:rsidRPr="006C554B">
        <w:rPr>
          <w:sz w:val="32"/>
          <w:szCs w:val="32"/>
          <w:lang w:val="en-IN"/>
        </w:rPr>
        <w:t xml:space="preserve">     Set LED pin (e.g., P0 or D13) as </w:t>
      </w:r>
      <w:r w:rsidRPr="006C554B">
        <w:rPr>
          <w:b/>
          <w:bCs/>
          <w:sz w:val="32"/>
          <w:szCs w:val="32"/>
          <w:lang w:val="en-IN"/>
        </w:rPr>
        <w:t>OUTPUT</w:t>
      </w:r>
      <w:r w:rsidRPr="006C554B">
        <w:rPr>
          <w:sz w:val="32"/>
          <w:szCs w:val="32"/>
          <w:lang w:val="en-IN"/>
        </w:rPr>
        <w:t>.</w:t>
      </w:r>
    </w:p>
    <w:p w14:paraId="75DC50EE" w14:textId="40ED4292" w:rsidR="006C554B" w:rsidRPr="006C554B" w:rsidRDefault="006C554B" w:rsidP="00C25FA6">
      <w:pPr>
        <w:pStyle w:val="ListParagraph"/>
        <w:numPr>
          <w:ilvl w:val="0"/>
          <w:numId w:val="1"/>
        </w:numPr>
        <w:rPr>
          <w:sz w:val="32"/>
          <w:szCs w:val="32"/>
          <w:lang w:val="en-IN"/>
        </w:rPr>
      </w:pPr>
      <w:r w:rsidRPr="006C554B">
        <w:rPr>
          <w:b/>
          <w:bCs/>
          <w:sz w:val="32"/>
          <w:szCs w:val="32"/>
          <w:lang w:val="en-IN"/>
        </w:rPr>
        <w:t>Loop Process</w:t>
      </w:r>
      <w:r w:rsidRPr="006C554B">
        <w:rPr>
          <w:sz w:val="32"/>
          <w:szCs w:val="32"/>
          <w:lang w:val="en-IN"/>
        </w:rPr>
        <w:t>:</w:t>
      </w:r>
    </w:p>
    <w:p w14:paraId="2019BAAA" w14:textId="12061F21" w:rsidR="006C554B" w:rsidRPr="006C554B" w:rsidRDefault="006C554B" w:rsidP="006C554B">
      <w:pPr>
        <w:ind w:left="360"/>
        <w:rPr>
          <w:sz w:val="32"/>
          <w:szCs w:val="32"/>
          <w:lang w:val="en-IN"/>
        </w:rPr>
      </w:pPr>
      <w:r w:rsidRPr="006C554B">
        <w:rPr>
          <w:sz w:val="32"/>
          <w:szCs w:val="32"/>
          <w:lang w:val="en-IN"/>
        </w:rPr>
        <w:t xml:space="preserve">    Turn LED </w:t>
      </w:r>
      <w:r w:rsidRPr="006C554B">
        <w:rPr>
          <w:b/>
          <w:bCs/>
          <w:sz w:val="32"/>
          <w:szCs w:val="32"/>
          <w:lang w:val="en-IN"/>
        </w:rPr>
        <w:t>ON</w:t>
      </w:r>
      <w:r w:rsidRPr="006C554B">
        <w:rPr>
          <w:sz w:val="32"/>
          <w:szCs w:val="32"/>
          <w:lang w:val="en-IN"/>
        </w:rPr>
        <w:t xml:space="preserve"> (write HIGH to pin).</w:t>
      </w:r>
    </w:p>
    <w:p w14:paraId="161ADD82" w14:textId="77777777" w:rsidR="006C554B" w:rsidRPr="006C554B" w:rsidRDefault="006C554B" w:rsidP="006C554B">
      <w:pPr>
        <w:ind w:left="720"/>
        <w:rPr>
          <w:sz w:val="32"/>
          <w:szCs w:val="32"/>
          <w:lang w:val="en-IN"/>
        </w:rPr>
      </w:pPr>
      <w:r w:rsidRPr="006C554B">
        <w:rPr>
          <w:sz w:val="32"/>
          <w:szCs w:val="32"/>
          <w:lang w:val="en-IN"/>
        </w:rPr>
        <w:t xml:space="preserve">Wait for </w:t>
      </w:r>
      <w:r w:rsidRPr="006C554B">
        <w:rPr>
          <w:b/>
          <w:bCs/>
          <w:sz w:val="32"/>
          <w:szCs w:val="32"/>
          <w:lang w:val="en-IN"/>
        </w:rPr>
        <w:t>delay</w:t>
      </w:r>
      <w:r w:rsidRPr="006C554B">
        <w:rPr>
          <w:sz w:val="32"/>
          <w:szCs w:val="32"/>
          <w:lang w:val="en-IN"/>
        </w:rPr>
        <w:t xml:space="preserve"> (e.g., 1000 </w:t>
      </w:r>
      <w:proofErr w:type="spellStart"/>
      <w:r w:rsidRPr="006C554B">
        <w:rPr>
          <w:sz w:val="32"/>
          <w:szCs w:val="32"/>
          <w:lang w:val="en-IN"/>
        </w:rPr>
        <w:t>ms</w:t>
      </w:r>
      <w:proofErr w:type="spellEnd"/>
      <w:r w:rsidRPr="006C554B">
        <w:rPr>
          <w:sz w:val="32"/>
          <w:szCs w:val="32"/>
          <w:lang w:val="en-IN"/>
        </w:rPr>
        <w:t>).</w:t>
      </w:r>
    </w:p>
    <w:p w14:paraId="1FB07E39" w14:textId="77777777" w:rsidR="006C554B" w:rsidRPr="006C554B" w:rsidRDefault="006C554B" w:rsidP="006C554B">
      <w:pPr>
        <w:ind w:left="720"/>
        <w:rPr>
          <w:sz w:val="32"/>
          <w:szCs w:val="32"/>
          <w:lang w:val="en-IN"/>
        </w:rPr>
      </w:pPr>
      <w:r w:rsidRPr="006C554B">
        <w:rPr>
          <w:sz w:val="32"/>
          <w:szCs w:val="32"/>
          <w:lang w:val="en-IN"/>
        </w:rPr>
        <w:t xml:space="preserve">Turn LED </w:t>
      </w:r>
      <w:r w:rsidRPr="006C554B">
        <w:rPr>
          <w:b/>
          <w:bCs/>
          <w:sz w:val="32"/>
          <w:szCs w:val="32"/>
          <w:lang w:val="en-IN"/>
        </w:rPr>
        <w:t>OFF</w:t>
      </w:r>
      <w:r w:rsidRPr="006C554B">
        <w:rPr>
          <w:sz w:val="32"/>
          <w:szCs w:val="32"/>
          <w:lang w:val="en-IN"/>
        </w:rPr>
        <w:t xml:space="preserve"> (write LOW to pin).</w:t>
      </w:r>
    </w:p>
    <w:p w14:paraId="50E71ACF" w14:textId="77777777" w:rsidR="006C554B" w:rsidRPr="006C554B" w:rsidRDefault="006C554B" w:rsidP="006C554B">
      <w:pPr>
        <w:ind w:left="720"/>
        <w:rPr>
          <w:sz w:val="32"/>
          <w:szCs w:val="32"/>
          <w:lang w:val="en-IN"/>
        </w:rPr>
      </w:pPr>
      <w:r w:rsidRPr="006C554B">
        <w:rPr>
          <w:sz w:val="32"/>
          <w:szCs w:val="32"/>
          <w:lang w:val="en-IN"/>
        </w:rPr>
        <w:t xml:space="preserve">Wait for </w:t>
      </w:r>
      <w:r w:rsidRPr="006C554B">
        <w:rPr>
          <w:b/>
          <w:bCs/>
          <w:sz w:val="32"/>
          <w:szCs w:val="32"/>
          <w:lang w:val="en-IN"/>
        </w:rPr>
        <w:t>delay</w:t>
      </w:r>
      <w:r w:rsidRPr="006C554B">
        <w:rPr>
          <w:sz w:val="32"/>
          <w:szCs w:val="32"/>
          <w:lang w:val="en-IN"/>
        </w:rPr>
        <w:t xml:space="preserve"> (e.g., 1000 </w:t>
      </w:r>
      <w:proofErr w:type="spellStart"/>
      <w:r w:rsidRPr="006C554B">
        <w:rPr>
          <w:sz w:val="32"/>
          <w:szCs w:val="32"/>
          <w:lang w:val="en-IN"/>
        </w:rPr>
        <w:t>ms</w:t>
      </w:r>
      <w:proofErr w:type="spellEnd"/>
      <w:r w:rsidRPr="006C554B">
        <w:rPr>
          <w:sz w:val="32"/>
          <w:szCs w:val="32"/>
          <w:lang w:val="en-IN"/>
        </w:rPr>
        <w:t>).</w:t>
      </w:r>
    </w:p>
    <w:p w14:paraId="4CFC69B0" w14:textId="3B1FFF99" w:rsidR="006C554B" w:rsidRPr="006C554B" w:rsidRDefault="006C554B" w:rsidP="00C25FA6">
      <w:pPr>
        <w:pStyle w:val="ListParagraph"/>
        <w:numPr>
          <w:ilvl w:val="0"/>
          <w:numId w:val="1"/>
        </w:numPr>
        <w:rPr>
          <w:sz w:val="32"/>
          <w:szCs w:val="32"/>
          <w:lang w:val="en-IN"/>
        </w:rPr>
      </w:pPr>
      <w:r w:rsidRPr="006C554B">
        <w:rPr>
          <w:b/>
          <w:bCs/>
          <w:sz w:val="32"/>
          <w:szCs w:val="32"/>
          <w:lang w:val="en-IN"/>
        </w:rPr>
        <w:t>Repeat</w:t>
      </w:r>
      <w:r w:rsidRPr="006C554B">
        <w:rPr>
          <w:sz w:val="32"/>
          <w:szCs w:val="32"/>
          <w:lang w:val="en-IN"/>
        </w:rPr>
        <w:t xml:space="preserve"> steps continuously (infinite loop).</w:t>
      </w:r>
    </w:p>
    <w:p w14:paraId="0A6F73C3" w14:textId="559E7011" w:rsidR="006C554B" w:rsidRPr="006C554B" w:rsidRDefault="006C554B" w:rsidP="00C25FA6">
      <w:pPr>
        <w:pStyle w:val="ListParagraph"/>
        <w:numPr>
          <w:ilvl w:val="0"/>
          <w:numId w:val="1"/>
        </w:numPr>
        <w:rPr>
          <w:sz w:val="32"/>
          <w:szCs w:val="32"/>
          <w:lang w:val="en-IN"/>
        </w:rPr>
      </w:pPr>
      <w:r w:rsidRPr="006C554B">
        <w:rPr>
          <w:b/>
          <w:bCs/>
          <w:sz w:val="32"/>
          <w:szCs w:val="32"/>
          <w:lang w:val="en-IN"/>
        </w:rPr>
        <w:t>End</w:t>
      </w:r>
    </w:p>
    <w:p w14:paraId="3A4F1201" w14:textId="2F46E51C" w:rsidR="006C554B" w:rsidRDefault="006C554B" w:rsidP="006C554B">
      <w:pPr>
        <w:rPr>
          <w:sz w:val="44"/>
          <w:szCs w:val="44"/>
        </w:rPr>
      </w:pPr>
      <w:r>
        <w:rPr>
          <w:sz w:val="32"/>
          <w:szCs w:val="32"/>
        </w:rPr>
        <w:br/>
      </w:r>
      <w:r w:rsidRPr="006C554B">
        <w:rPr>
          <w:sz w:val="44"/>
          <w:szCs w:val="44"/>
        </w:rPr>
        <w:t>INPUT</w:t>
      </w:r>
    </w:p>
    <w:p w14:paraId="2FA15870" w14:textId="77777777" w:rsidR="006C554B" w:rsidRPr="006C554B" w:rsidRDefault="006C554B" w:rsidP="006C554B">
      <w:pPr>
        <w:rPr>
          <w:color w:val="4472C4" w:themeColor="accent5"/>
          <w:sz w:val="32"/>
          <w:szCs w:val="32"/>
        </w:rPr>
      </w:pPr>
      <w:r w:rsidRPr="006C554B">
        <w:rPr>
          <w:color w:val="4472C4" w:themeColor="accent5"/>
          <w:sz w:val="32"/>
          <w:szCs w:val="32"/>
        </w:rPr>
        <w:t xml:space="preserve">void </w:t>
      </w:r>
      <w:proofErr w:type="gramStart"/>
      <w:r w:rsidRPr="006C554B">
        <w:rPr>
          <w:color w:val="4472C4" w:themeColor="accent5"/>
          <w:sz w:val="32"/>
          <w:szCs w:val="32"/>
        </w:rPr>
        <w:t>setup(</w:t>
      </w:r>
      <w:proofErr w:type="gramEnd"/>
      <w:r w:rsidRPr="006C554B">
        <w:rPr>
          <w:color w:val="4472C4" w:themeColor="accent5"/>
          <w:sz w:val="32"/>
          <w:szCs w:val="32"/>
        </w:rPr>
        <w:t>) {</w:t>
      </w:r>
    </w:p>
    <w:p w14:paraId="5BCA7BF4" w14:textId="77777777" w:rsidR="006C554B" w:rsidRPr="006C554B" w:rsidRDefault="006C554B" w:rsidP="006C554B">
      <w:pPr>
        <w:rPr>
          <w:color w:val="4472C4" w:themeColor="accent5"/>
          <w:sz w:val="32"/>
          <w:szCs w:val="32"/>
        </w:rPr>
      </w:pPr>
      <w:proofErr w:type="spellStart"/>
      <w:proofErr w:type="gramStart"/>
      <w:r w:rsidRPr="006C554B">
        <w:rPr>
          <w:color w:val="4472C4" w:themeColor="accent5"/>
          <w:sz w:val="32"/>
          <w:szCs w:val="32"/>
        </w:rPr>
        <w:t>pinMode</w:t>
      </w:r>
      <w:proofErr w:type="spellEnd"/>
      <w:r w:rsidRPr="006C554B">
        <w:rPr>
          <w:color w:val="4472C4" w:themeColor="accent5"/>
          <w:sz w:val="32"/>
          <w:szCs w:val="32"/>
        </w:rPr>
        <w:t>(</w:t>
      </w:r>
      <w:proofErr w:type="gramEnd"/>
      <w:r w:rsidRPr="006C554B">
        <w:rPr>
          <w:color w:val="4472C4" w:themeColor="accent5"/>
          <w:sz w:val="32"/>
          <w:szCs w:val="32"/>
        </w:rPr>
        <w:t>2, OUTPUT);</w:t>
      </w:r>
    </w:p>
    <w:p w14:paraId="0202337C" w14:textId="77777777" w:rsidR="006C554B" w:rsidRPr="006C554B" w:rsidRDefault="006C554B" w:rsidP="006C554B">
      <w:pPr>
        <w:rPr>
          <w:color w:val="4472C4" w:themeColor="accent5"/>
          <w:sz w:val="32"/>
          <w:szCs w:val="32"/>
        </w:rPr>
      </w:pPr>
      <w:r w:rsidRPr="006C554B">
        <w:rPr>
          <w:color w:val="4472C4" w:themeColor="accent5"/>
          <w:sz w:val="32"/>
          <w:szCs w:val="32"/>
        </w:rPr>
        <w:t>}</w:t>
      </w:r>
    </w:p>
    <w:p w14:paraId="297DC87B" w14:textId="77777777" w:rsidR="006C554B" w:rsidRPr="006C554B" w:rsidRDefault="006C554B" w:rsidP="006C554B">
      <w:pPr>
        <w:rPr>
          <w:color w:val="4472C4" w:themeColor="accent5"/>
          <w:sz w:val="32"/>
          <w:szCs w:val="32"/>
        </w:rPr>
      </w:pPr>
    </w:p>
    <w:p w14:paraId="5980E582" w14:textId="77777777" w:rsidR="006C554B" w:rsidRPr="006C554B" w:rsidRDefault="006C554B" w:rsidP="006C554B">
      <w:pPr>
        <w:rPr>
          <w:color w:val="4472C4" w:themeColor="accent5"/>
          <w:sz w:val="32"/>
          <w:szCs w:val="32"/>
        </w:rPr>
      </w:pPr>
      <w:r w:rsidRPr="006C554B">
        <w:rPr>
          <w:color w:val="4472C4" w:themeColor="accent5"/>
          <w:sz w:val="32"/>
          <w:szCs w:val="32"/>
        </w:rPr>
        <w:t xml:space="preserve">void </w:t>
      </w:r>
      <w:proofErr w:type="gramStart"/>
      <w:r w:rsidRPr="006C554B">
        <w:rPr>
          <w:color w:val="4472C4" w:themeColor="accent5"/>
          <w:sz w:val="32"/>
          <w:szCs w:val="32"/>
        </w:rPr>
        <w:t>loop(</w:t>
      </w:r>
      <w:proofErr w:type="gramEnd"/>
      <w:r w:rsidRPr="006C554B">
        <w:rPr>
          <w:color w:val="4472C4" w:themeColor="accent5"/>
          <w:sz w:val="32"/>
          <w:szCs w:val="32"/>
        </w:rPr>
        <w:t>) {</w:t>
      </w:r>
    </w:p>
    <w:p w14:paraId="40F1A05E" w14:textId="77777777" w:rsidR="006C554B" w:rsidRPr="006C554B" w:rsidRDefault="006C554B" w:rsidP="006C554B">
      <w:pPr>
        <w:rPr>
          <w:color w:val="4472C4" w:themeColor="accent5"/>
          <w:sz w:val="32"/>
          <w:szCs w:val="32"/>
        </w:rPr>
      </w:pPr>
      <w:proofErr w:type="spellStart"/>
      <w:r w:rsidRPr="006C554B">
        <w:rPr>
          <w:color w:val="4472C4" w:themeColor="accent5"/>
          <w:sz w:val="32"/>
          <w:szCs w:val="32"/>
        </w:rPr>
        <w:t>digitalWrite</w:t>
      </w:r>
      <w:proofErr w:type="spellEnd"/>
      <w:r w:rsidRPr="006C554B">
        <w:rPr>
          <w:color w:val="4472C4" w:themeColor="accent5"/>
          <w:sz w:val="32"/>
          <w:szCs w:val="32"/>
        </w:rPr>
        <w:t>(</w:t>
      </w:r>
      <w:proofErr w:type="gramStart"/>
      <w:r w:rsidRPr="006C554B">
        <w:rPr>
          <w:color w:val="4472C4" w:themeColor="accent5"/>
          <w:sz w:val="32"/>
          <w:szCs w:val="32"/>
        </w:rPr>
        <w:t>2,HIGH</w:t>
      </w:r>
      <w:proofErr w:type="gramEnd"/>
      <w:r w:rsidRPr="006C554B">
        <w:rPr>
          <w:color w:val="4472C4" w:themeColor="accent5"/>
          <w:sz w:val="32"/>
          <w:szCs w:val="32"/>
        </w:rPr>
        <w:t>);</w:t>
      </w:r>
    </w:p>
    <w:p w14:paraId="10A1FE75" w14:textId="77777777" w:rsidR="006C554B" w:rsidRPr="006C554B" w:rsidRDefault="006C554B" w:rsidP="006C554B">
      <w:pPr>
        <w:rPr>
          <w:color w:val="4472C4" w:themeColor="accent5"/>
          <w:sz w:val="32"/>
          <w:szCs w:val="32"/>
        </w:rPr>
      </w:pPr>
      <w:proofErr w:type="gramStart"/>
      <w:r w:rsidRPr="006C554B">
        <w:rPr>
          <w:color w:val="4472C4" w:themeColor="accent5"/>
          <w:sz w:val="32"/>
          <w:szCs w:val="32"/>
        </w:rPr>
        <w:t>delay(</w:t>
      </w:r>
      <w:proofErr w:type="gramEnd"/>
      <w:r w:rsidRPr="006C554B">
        <w:rPr>
          <w:color w:val="4472C4" w:themeColor="accent5"/>
          <w:sz w:val="32"/>
          <w:szCs w:val="32"/>
        </w:rPr>
        <w:t>1000);</w:t>
      </w:r>
    </w:p>
    <w:p w14:paraId="31AB8CD8" w14:textId="77777777" w:rsidR="006C554B" w:rsidRPr="006C554B" w:rsidRDefault="006C554B" w:rsidP="006C554B">
      <w:pPr>
        <w:rPr>
          <w:color w:val="4472C4" w:themeColor="accent5"/>
          <w:sz w:val="32"/>
          <w:szCs w:val="32"/>
        </w:rPr>
      </w:pPr>
      <w:proofErr w:type="spellStart"/>
      <w:r w:rsidRPr="006C554B">
        <w:rPr>
          <w:color w:val="4472C4" w:themeColor="accent5"/>
          <w:sz w:val="32"/>
          <w:szCs w:val="32"/>
        </w:rPr>
        <w:t>digitalWrite</w:t>
      </w:r>
      <w:proofErr w:type="spellEnd"/>
      <w:r w:rsidRPr="006C554B">
        <w:rPr>
          <w:color w:val="4472C4" w:themeColor="accent5"/>
          <w:sz w:val="32"/>
          <w:szCs w:val="32"/>
        </w:rPr>
        <w:t>(</w:t>
      </w:r>
      <w:proofErr w:type="gramStart"/>
      <w:r w:rsidRPr="006C554B">
        <w:rPr>
          <w:color w:val="4472C4" w:themeColor="accent5"/>
          <w:sz w:val="32"/>
          <w:szCs w:val="32"/>
        </w:rPr>
        <w:t>2,LOW</w:t>
      </w:r>
      <w:proofErr w:type="gramEnd"/>
      <w:r w:rsidRPr="006C554B">
        <w:rPr>
          <w:color w:val="4472C4" w:themeColor="accent5"/>
          <w:sz w:val="32"/>
          <w:szCs w:val="32"/>
        </w:rPr>
        <w:t>);</w:t>
      </w:r>
    </w:p>
    <w:p w14:paraId="1D47191B" w14:textId="77777777" w:rsidR="006C554B" w:rsidRPr="006C554B" w:rsidRDefault="006C554B" w:rsidP="006C554B">
      <w:pPr>
        <w:rPr>
          <w:color w:val="4472C4" w:themeColor="accent5"/>
          <w:sz w:val="32"/>
          <w:szCs w:val="32"/>
        </w:rPr>
      </w:pPr>
      <w:proofErr w:type="gramStart"/>
      <w:r w:rsidRPr="006C554B">
        <w:rPr>
          <w:color w:val="4472C4" w:themeColor="accent5"/>
          <w:sz w:val="32"/>
          <w:szCs w:val="32"/>
        </w:rPr>
        <w:t>delay(</w:t>
      </w:r>
      <w:proofErr w:type="gramEnd"/>
      <w:r w:rsidRPr="006C554B">
        <w:rPr>
          <w:color w:val="4472C4" w:themeColor="accent5"/>
          <w:sz w:val="32"/>
          <w:szCs w:val="32"/>
        </w:rPr>
        <w:t>1000);</w:t>
      </w:r>
    </w:p>
    <w:p w14:paraId="4418836F" w14:textId="4B9AE418" w:rsidR="006C554B" w:rsidRPr="006C554B" w:rsidRDefault="006C554B" w:rsidP="006C554B">
      <w:pPr>
        <w:rPr>
          <w:color w:val="4472C4" w:themeColor="accent5"/>
          <w:sz w:val="32"/>
          <w:szCs w:val="32"/>
        </w:rPr>
      </w:pPr>
      <w:r w:rsidRPr="006C554B">
        <w:rPr>
          <w:color w:val="4472C4" w:themeColor="accent5"/>
          <w:sz w:val="32"/>
          <w:szCs w:val="32"/>
        </w:rPr>
        <w:t>}</w:t>
      </w:r>
    </w:p>
    <w:p w14:paraId="36EE55BE" w14:textId="53E72C83" w:rsidR="006C554B" w:rsidRDefault="006C554B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66A38237" w14:textId="237D65BB" w:rsidR="006C554B" w:rsidRDefault="006C554B" w:rsidP="006C554B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6E0203B7" wp14:editId="5C790583">
            <wp:extent cx="5506218" cy="3572374"/>
            <wp:effectExtent l="0" t="0" r="0" b="9525"/>
            <wp:docPr id="117719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93086" name="Picture 117719308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6D995A59" wp14:editId="29D54FCD">
            <wp:extent cx="5820587" cy="3667637"/>
            <wp:effectExtent l="0" t="0" r="0" b="9525"/>
            <wp:docPr id="9111653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65317" name="Picture 9111653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BB68" w14:textId="218DAC35" w:rsidR="006C554B" w:rsidRPr="00E12DFB" w:rsidRDefault="006C554B" w:rsidP="00963589">
      <w:pPr>
        <w:rPr>
          <w:color w:val="EE0000"/>
          <w:sz w:val="72"/>
          <w:szCs w:val="72"/>
        </w:rPr>
      </w:pPr>
      <w:r w:rsidRPr="00E12DFB">
        <w:rPr>
          <w:color w:val="EE0000"/>
          <w:sz w:val="44"/>
          <w:szCs w:val="44"/>
        </w:rPr>
        <w:br w:type="page"/>
      </w:r>
      <w:r w:rsidR="00963589" w:rsidRPr="00E12DFB">
        <w:rPr>
          <w:color w:val="EE0000"/>
          <w:sz w:val="72"/>
          <w:szCs w:val="72"/>
        </w:rPr>
        <w:lastRenderedPageBreak/>
        <w:t>Traffic light control system</w:t>
      </w:r>
    </w:p>
    <w:p w14:paraId="0E7F005E" w14:textId="77777777" w:rsidR="00963589" w:rsidRDefault="00963589" w:rsidP="00963589">
      <w:pPr>
        <w:rPr>
          <w:sz w:val="72"/>
          <w:szCs w:val="72"/>
        </w:rPr>
      </w:pPr>
    </w:p>
    <w:p w14:paraId="15AB96ED" w14:textId="3B9791EE" w:rsidR="00963589" w:rsidRDefault="00963589" w:rsidP="00963589">
      <w:pPr>
        <w:rPr>
          <w:sz w:val="44"/>
          <w:szCs w:val="44"/>
        </w:rPr>
      </w:pPr>
      <w:r w:rsidRPr="00963589">
        <w:rPr>
          <w:sz w:val="44"/>
          <w:szCs w:val="44"/>
        </w:rPr>
        <w:t>Algorithm</w:t>
      </w:r>
    </w:p>
    <w:p w14:paraId="0D27B69D" w14:textId="77777777" w:rsidR="00963589" w:rsidRPr="00963589" w:rsidRDefault="00963589" w:rsidP="00963589">
      <w:pPr>
        <w:rPr>
          <w:sz w:val="44"/>
          <w:szCs w:val="44"/>
        </w:rPr>
      </w:pPr>
    </w:p>
    <w:p w14:paraId="053DC14F" w14:textId="08E3DB7B" w:rsidR="00963589" w:rsidRPr="00963589" w:rsidRDefault="00963589" w:rsidP="00C25FA6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  <w:lang w:val="en-IN"/>
        </w:rPr>
      </w:pPr>
      <w:r w:rsidRPr="00963589">
        <w:rPr>
          <w:b/>
          <w:bCs/>
          <w:color w:val="000000" w:themeColor="text1"/>
          <w:sz w:val="32"/>
          <w:szCs w:val="32"/>
          <w:lang w:val="en-IN"/>
        </w:rPr>
        <w:t>Start</w:t>
      </w:r>
    </w:p>
    <w:p w14:paraId="2D2DAF7E" w14:textId="649F5C55" w:rsidR="00963589" w:rsidRPr="00963589" w:rsidRDefault="00963589" w:rsidP="00C25FA6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  <w:lang w:val="en-IN"/>
        </w:rPr>
      </w:pPr>
      <w:r w:rsidRPr="00963589">
        <w:rPr>
          <w:b/>
          <w:bCs/>
          <w:color w:val="000000" w:themeColor="text1"/>
          <w:sz w:val="32"/>
          <w:szCs w:val="32"/>
          <w:lang w:val="en-IN"/>
        </w:rPr>
        <w:t>Initialize</w:t>
      </w:r>
      <w:r w:rsidRPr="00963589">
        <w:rPr>
          <w:color w:val="000000" w:themeColor="text1"/>
          <w:sz w:val="32"/>
          <w:szCs w:val="32"/>
          <w:lang w:val="en-IN"/>
        </w:rPr>
        <w:t xml:space="preserve"> microcontroller (Arduino UNO/ESP32).</w:t>
      </w:r>
    </w:p>
    <w:p w14:paraId="4CB24CAA" w14:textId="5C2EFDCA" w:rsidR="00963589" w:rsidRPr="00963589" w:rsidRDefault="00963589" w:rsidP="00C25FA6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  <w:lang w:val="en-IN"/>
        </w:rPr>
      </w:pPr>
      <w:r w:rsidRPr="00963589">
        <w:rPr>
          <w:b/>
          <w:bCs/>
          <w:color w:val="000000" w:themeColor="text1"/>
          <w:sz w:val="32"/>
          <w:szCs w:val="32"/>
          <w:lang w:val="en-IN"/>
        </w:rPr>
        <w:t>Configure Pins</w:t>
      </w:r>
      <w:r w:rsidRPr="00963589">
        <w:rPr>
          <w:color w:val="000000" w:themeColor="text1"/>
          <w:sz w:val="32"/>
          <w:szCs w:val="32"/>
          <w:lang w:val="en-IN"/>
        </w:rPr>
        <w:t>:</w:t>
      </w:r>
    </w:p>
    <w:p w14:paraId="6F33F211" w14:textId="77777777" w:rsidR="00963589" w:rsidRPr="00963589" w:rsidRDefault="00963589" w:rsidP="00963589">
      <w:pPr>
        <w:ind w:left="360"/>
        <w:rPr>
          <w:color w:val="000000" w:themeColor="text1"/>
          <w:sz w:val="32"/>
          <w:szCs w:val="32"/>
          <w:lang w:val="en-IN"/>
        </w:rPr>
      </w:pPr>
      <w:r w:rsidRPr="00963589">
        <w:rPr>
          <w:color w:val="000000" w:themeColor="text1"/>
          <w:sz w:val="32"/>
          <w:szCs w:val="32"/>
          <w:lang w:val="en-IN"/>
        </w:rPr>
        <w:t>Red LED → OUTPUT</w:t>
      </w:r>
    </w:p>
    <w:p w14:paraId="36DA6DFD" w14:textId="77777777" w:rsidR="00963589" w:rsidRPr="00963589" w:rsidRDefault="00963589" w:rsidP="00963589">
      <w:pPr>
        <w:ind w:left="720"/>
        <w:rPr>
          <w:color w:val="000000" w:themeColor="text1"/>
          <w:sz w:val="32"/>
          <w:szCs w:val="32"/>
          <w:lang w:val="en-IN"/>
        </w:rPr>
      </w:pPr>
      <w:r w:rsidRPr="00963589">
        <w:rPr>
          <w:color w:val="000000" w:themeColor="text1"/>
          <w:sz w:val="32"/>
          <w:szCs w:val="32"/>
          <w:lang w:val="en-IN"/>
        </w:rPr>
        <w:t>Yellow LED → OUTPUT</w:t>
      </w:r>
    </w:p>
    <w:p w14:paraId="74BA4777" w14:textId="77777777" w:rsidR="00963589" w:rsidRPr="00963589" w:rsidRDefault="00963589" w:rsidP="00963589">
      <w:pPr>
        <w:ind w:left="720"/>
        <w:rPr>
          <w:color w:val="000000" w:themeColor="text1"/>
          <w:sz w:val="32"/>
          <w:szCs w:val="32"/>
          <w:lang w:val="en-IN"/>
        </w:rPr>
      </w:pPr>
      <w:r w:rsidRPr="00963589">
        <w:rPr>
          <w:color w:val="000000" w:themeColor="text1"/>
          <w:sz w:val="32"/>
          <w:szCs w:val="32"/>
          <w:lang w:val="en-IN"/>
        </w:rPr>
        <w:t>Green LED → OUTPUT</w:t>
      </w:r>
    </w:p>
    <w:p w14:paraId="2954A827" w14:textId="35FAFB61" w:rsidR="00963589" w:rsidRPr="00963589" w:rsidRDefault="00963589" w:rsidP="00C25FA6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  <w:lang w:val="en-IN"/>
        </w:rPr>
      </w:pPr>
      <w:r w:rsidRPr="00963589">
        <w:rPr>
          <w:b/>
          <w:bCs/>
          <w:color w:val="000000" w:themeColor="text1"/>
          <w:sz w:val="32"/>
          <w:szCs w:val="32"/>
          <w:lang w:val="en-IN"/>
        </w:rPr>
        <w:t>Loop Process</w:t>
      </w:r>
      <w:r w:rsidRPr="00963589">
        <w:rPr>
          <w:color w:val="000000" w:themeColor="text1"/>
          <w:sz w:val="32"/>
          <w:szCs w:val="32"/>
          <w:lang w:val="en-IN"/>
        </w:rPr>
        <w:t>:</w:t>
      </w:r>
    </w:p>
    <w:p w14:paraId="2FC3A6D4" w14:textId="77777777" w:rsidR="00963589" w:rsidRPr="00963589" w:rsidRDefault="00963589" w:rsidP="00963589">
      <w:pPr>
        <w:ind w:left="720"/>
        <w:rPr>
          <w:color w:val="000000" w:themeColor="text1"/>
          <w:sz w:val="32"/>
          <w:szCs w:val="32"/>
          <w:lang w:val="en-IN"/>
        </w:rPr>
      </w:pPr>
      <w:r w:rsidRPr="00963589">
        <w:rPr>
          <w:color w:val="000000" w:themeColor="text1"/>
          <w:sz w:val="32"/>
          <w:szCs w:val="32"/>
          <w:lang w:val="en-IN"/>
        </w:rPr>
        <w:t xml:space="preserve">Turn </w:t>
      </w:r>
      <w:r w:rsidRPr="00963589">
        <w:rPr>
          <w:b/>
          <w:bCs/>
          <w:color w:val="000000" w:themeColor="text1"/>
          <w:sz w:val="32"/>
          <w:szCs w:val="32"/>
          <w:lang w:val="en-IN"/>
        </w:rPr>
        <w:t>Red ON</w:t>
      </w:r>
      <w:r w:rsidRPr="00963589">
        <w:rPr>
          <w:color w:val="000000" w:themeColor="text1"/>
          <w:sz w:val="32"/>
          <w:szCs w:val="32"/>
          <w:lang w:val="en-IN"/>
        </w:rPr>
        <w:t xml:space="preserve"> → wait 5 seconds.</w:t>
      </w:r>
    </w:p>
    <w:p w14:paraId="7FE3D181" w14:textId="77777777" w:rsidR="00963589" w:rsidRPr="00963589" w:rsidRDefault="00963589" w:rsidP="00963589">
      <w:pPr>
        <w:ind w:left="720"/>
        <w:rPr>
          <w:color w:val="000000" w:themeColor="text1"/>
          <w:sz w:val="32"/>
          <w:szCs w:val="32"/>
          <w:lang w:val="en-IN"/>
        </w:rPr>
      </w:pPr>
      <w:r w:rsidRPr="00963589">
        <w:rPr>
          <w:color w:val="000000" w:themeColor="text1"/>
          <w:sz w:val="32"/>
          <w:szCs w:val="32"/>
          <w:lang w:val="en-IN"/>
        </w:rPr>
        <w:t xml:space="preserve">Turn </w:t>
      </w:r>
      <w:r w:rsidRPr="00963589">
        <w:rPr>
          <w:b/>
          <w:bCs/>
          <w:color w:val="000000" w:themeColor="text1"/>
          <w:sz w:val="32"/>
          <w:szCs w:val="32"/>
          <w:lang w:val="en-IN"/>
        </w:rPr>
        <w:t>Red OFF</w:t>
      </w:r>
      <w:r w:rsidRPr="00963589">
        <w:rPr>
          <w:color w:val="000000" w:themeColor="text1"/>
          <w:sz w:val="32"/>
          <w:szCs w:val="32"/>
          <w:lang w:val="en-IN"/>
        </w:rPr>
        <w:t xml:space="preserve">, </w:t>
      </w:r>
      <w:r w:rsidRPr="00963589">
        <w:rPr>
          <w:b/>
          <w:bCs/>
          <w:color w:val="000000" w:themeColor="text1"/>
          <w:sz w:val="32"/>
          <w:szCs w:val="32"/>
          <w:lang w:val="en-IN"/>
        </w:rPr>
        <w:t>Green ON</w:t>
      </w:r>
      <w:r w:rsidRPr="00963589">
        <w:rPr>
          <w:color w:val="000000" w:themeColor="text1"/>
          <w:sz w:val="32"/>
          <w:szCs w:val="32"/>
          <w:lang w:val="en-IN"/>
        </w:rPr>
        <w:t xml:space="preserve"> → wait 5 seconds.</w:t>
      </w:r>
    </w:p>
    <w:p w14:paraId="61E92E6F" w14:textId="77777777" w:rsidR="00963589" w:rsidRPr="00963589" w:rsidRDefault="00963589" w:rsidP="00963589">
      <w:pPr>
        <w:ind w:left="720"/>
        <w:rPr>
          <w:color w:val="000000" w:themeColor="text1"/>
          <w:sz w:val="32"/>
          <w:szCs w:val="32"/>
          <w:lang w:val="en-IN"/>
        </w:rPr>
      </w:pPr>
      <w:r w:rsidRPr="00963589">
        <w:rPr>
          <w:color w:val="000000" w:themeColor="text1"/>
          <w:sz w:val="32"/>
          <w:szCs w:val="32"/>
          <w:lang w:val="en-IN"/>
        </w:rPr>
        <w:t xml:space="preserve">Turn </w:t>
      </w:r>
      <w:r w:rsidRPr="00963589">
        <w:rPr>
          <w:b/>
          <w:bCs/>
          <w:color w:val="000000" w:themeColor="text1"/>
          <w:sz w:val="32"/>
          <w:szCs w:val="32"/>
          <w:lang w:val="en-IN"/>
        </w:rPr>
        <w:t>Green OFF</w:t>
      </w:r>
      <w:r w:rsidRPr="00963589">
        <w:rPr>
          <w:color w:val="000000" w:themeColor="text1"/>
          <w:sz w:val="32"/>
          <w:szCs w:val="32"/>
          <w:lang w:val="en-IN"/>
        </w:rPr>
        <w:t xml:space="preserve">, </w:t>
      </w:r>
      <w:r w:rsidRPr="00963589">
        <w:rPr>
          <w:b/>
          <w:bCs/>
          <w:color w:val="000000" w:themeColor="text1"/>
          <w:sz w:val="32"/>
          <w:szCs w:val="32"/>
          <w:lang w:val="en-IN"/>
        </w:rPr>
        <w:t>Yellow ON</w:t>
      </w:r>
      <w:r w:rsidRPr="00963589">
        <w:rPr>
          <w:color w:val="000000" w:themeColor="text1"/>
          <w:sz w:val="32"/>
          <w:szCs w:val="32"/>
          <w:lang w:val="en-IN"/>
        </w:rPr>
        <w:t xml:space="preserve"> → wait 2 seconds.</w:t>
      </w:r>
    </w:p>
    <w:p w14:paraId="49A739CE" w14:textId="77777777" w:rsidR="00963589" w:rsidRPr="00963589" w:rsidRDefault="00963589" w:rsidP="00963589">
      <w:pPr>
        <w:ind w:left="720"/>
        <w:rPr>
          <w:color w:val="000000" w:themeColor="text1"/>
          <w:sz w:val="32"/>
          <w:szCs w:val="32"/>
          <w:lang w:val="en-IN"/>
        </w:rPr>
      </w:pPr>
      <w:r w:rsidRPr="00963589">
        <w:rPr>
          <w:color w:val="000000" w:themeColor="text1"/>
          <w:sz w:val="32"/>
          <w:szCs w:val="32"/>
          <w:lang w:val="en-IN"/>
        </w:rPr>
        <w:t xml:space="preserve">Turn </w:t>
      </w:r>
      <w:r w:rsidRPr="00963589">
        <w:rPr>
          <w:b/>
          <w:bCs/>
          <w:color w:val="000000" w:themeColor="text1"/>
          <w:sz w:val="32"/>
          <w:szCs w:val="32"/>
          <w:lang w:val="en-IN"/>
        </w:rPr>
        <w:t>Yellow OFF</w:t>
      </w:r>
      <w:r w:rsidRPr="00963589">
        <w:rPr>
          <w:color w:val="000000" w:themeColor="text1"/>
          <w:sz w:val="32"/>
          <w:szCs w:val="32"/>
          <w:lang w:val="en-IN"/>
        </w:rPr>
        <w:t>.</w:t>
      </w:r>
    </w:p>
    <w:p w14:paraId="2F6179BD" w14:textId="78931A97" w:rsidR="00963589" w:rsidRPr="00963589" w:rsidRDefault="00963589" w:rsidP="00C25FA6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  <w:lang w:val="en-IN"/>
        </w:rPr>
      </w:pPr>
      <w:r w:rsidRPr="00963589">
        <w:rPr>
          <w:b/>
          <w:bCs/>
          <w:color w:val="000000" w:themeColor="text1"/>
          <w:sz w:val="32"/>
          <w:szCs w:val="32"/>
          <w:lang w:val="en-IN"/>
        </w:rPr>
        <w:t>Repeat</w:t>
      </w:r>
      <w:r w:rsidRPr="00963589">
        <w:rPr>
          <w:color w:val="000000" w:themeColor="text1"/>
          <w:sz w:val="32"/>
          <w:szCs w:val="32"/>
          <w:lang w:val="en-IN"/>
        </w:rPr>
        <w:t xml:space="preserve"> steps continuously (infinite loop).</w:t>
      </w:r>
    </w:p>
    <w:p w14:paraId="2AF841DF" w14:textId="68450F1D" w:rsidR="00963589" w:rsidRPr="00963589" w:rsidRDefault="00963589" w:rsidP="00C25FA6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  <w:lang w:val="en-IN"/>
        </w:rPr>
      </w:pPr>
      <w:r w:rsidRPr="00963589">
        <w:rPr>
          <w:b/>
          <w:bCs/>
          <w:color w:val="000000" w:themeColor="text1"/>
          <w:sz w:val="32"/>
          <w:szCs w:val="32"/>
          <w:lang w:val="en-IN"/>
        </w:rPr>
        <w:t>End</w:t>
      </w:r>
    </w:p>
    <w:p w14:paraId="0E4AC96A" w14:textId="77777777" w:rsidR="00963589" w:rsidRDefault="00963589" w:rsidP="00963589">
      <w:pPr>
        <w:rPr>
          <w:color w:val="000000" w:themeColor="text1"/>
          <w:sz w:val="32"/>
          <w:szCs w:val="32"/>
          <w:lang w:val="en-IN"/>
        </w:rPr>
      </w:pPr>
    </w:p>
    <w:p w14:paraId="60B9AD95" w14:textId="64624B02" w:rsidR="00963589" w:rsidRDefault="00963589" w:rsidP="00963589">
      <w:pPr>
        <w:rPr>
          <w:color w:val="000000" w:themeColor="text1"/>
          <w:sz w:val="44"/>
          <w:szCs w:val="44"/>
          <w:lang w:val="en-IN"/>
        </w:rPr>
      </w:pPr>
      <w:r w:rsidRPr="00963589">
        <w:rPr>
          <w:color w:val="000000" w:themeColor="text1"/>
          <w:sz w:val="44"/>
          <w:szCs w:val="44"/>
          <w:lang w:val="en-IN"/>
        </w:rPr>
        <w:t>INPUT</w:t>
      </w:r>
    </w:p>
    <w:p w14:paraId="1A5ED125" w14:textId="77777777" w:rsidR="00963589" w:rsidRPr="00963589" w:rsidRDefault="00963589" w:rsidP="00963589">
      <w:pPr>
        <w:rPr>
          <w:color w:val="4472C4" w:themeColor="accent5"/>
          <w:sz w:val="32"/>
          <w:szCs w:val="32"/>
          <w:lang w:val="en-IN"/>
        </w:rPr>
      </w:pPr>
      <w:r w:rsidRPr="00963589">
        <w:rPr>
          <w:color w:val="4472C4" w:themeColor="accent5"/>
          <w:sz w:val="32"/>
          <w:szCs w:val="32"/>
          <w:lang w:val="en-IN"/>
        </w:rPr>
        <w:t>int red = 3;</w:t>
      </w:r>
    </w:p>
    <w:p w14:paraId="428A350F" w14:textId="77777777" w:rsidR="00963589" w:rsidRPr="00963589" w:rsidRDefault="00963589" w:rsidP="00963589">
      <w:pPr>
        <w:rPr>
          <w:color w:val="4472C4" w:themeColor="accent5"/>
          <w:sz w:val="32"/>
          <w:szCs w:val="32"/>
          <w:lang w:val="en-IN"/>
        </w:rPr>
      </w:pPr>
      <w:r w:rsidRPr="00963589">
        <w:rPr>
          <w:color w:val="4472C4" w:themeColor="accent5"/>
          <w:sz w:val="32"/>
          <w:szCs w:val="32"/>
          <w:lang w:val="en-IN"/>
        </w:rPr>
        <w:t>int yellow = 2;</w:t>
      </w:r>
    </w:p>
    <w:p w14:paraId="4B225844" w14:textId="77777777" w:rsidR="00963589" w:rsidRPr="00963589" w:rsidRDefault="00963589" w:rsidP="00963589">
      <w:pPr>
        <w:rPr>
          <w:color w:val="4472C4" w:themeColor="accent5"/>
          <w:sz w:val="32"/>
          <w:szCs w:val="32"/>
          <w:lang w:val="en-IN"/>
        </w:rPr>
      </w:pPr>
      <w:r w:rsidRPr="00963589">
        <w:rPr>
          <w:color w:val="4472C4" w:themeColor="accent5"/>
          <w:sz w:val="32"/>
          <w:szCs w:val="32"/>
          <w:lang w:val="en-IN"/>
        </w:rPr>
        <w:t>int green = 1;</w:t>
      </w:r>
    </w:p>
    <w:p w14:paraId="7FA0FE0B" w14:textId="77777777" w:rsidR="00963589" w:rsidRPr="00963589" w:rsidRDefault="00963589" w:rsidP="00963589">
      <w:pPr>
        <w:rPr>
          <w:color w:val="4472C4" w:themeColor="accent5"/>
          <w:sz w:val="32"/>
          <w:szCs w:val="32"/>
          <w:lang w:val="en-IN"/>
        </w:rPr>
      </w:pPr>
    </w:p>
    <w:p w14:paraId="5E3EE7ED" w14:textId="77777777" w:rsidR="00963589" w:rsidRPr="00963589" w:rsidRDefault="00963589" w:rsidP="00963589">
      <w:pPr>
        <w:rPr>
          <w:color w:val="4472C4" w:themeColor="accent5"/>
          <w:sz w:val="32"/>
          <w:szCs w:val="32"/>
          <w:lang w:val="en-IN"/>
        </w:rPr>
      </w:pPr>
      <w:r w:rsidRPr="00963589">
        <w:rPr>
          <w:color w:val="4472C4" w:themeColor="accent5"/>
          <w:sz w:val="32"/>
          <w:szCs w:val="32"/>
          <w:lang w:val="en-IN"/>
        </w:rPr>
        <w:t xml:space="preserve">void </w:t>
      </w:r>
      <w:proofErr w:type="gramStart"/>
      <w:r w:rsidRPr="00963589">
        <w:rPr>
          <w:color w:val="4472C4" w:themeColor="accent5"/>
          <w:sz w:val="32"/>
          <w:szCs w:val="32"/>
          <w:lang w:val="en-IN"/>
        </w:rPr>
        <w:t>setup(</w:t>
      </w:r>
      <w:proofErr w:type="gramEnd"/>
      <w:r w:rsidRPr="00963589">
        <w:rPr>
          <w:color w:val="4472C4" w:themeColor="accent5"/>
          <w:sz w:val="32"/>
          <w:szCs w:val="32"/>
          <w:lang w:val="en-IN"/>
        </w:rPr>
        <w:t>) {</w:t>
      </w:r>
    </w:p>
    <w:p w14:paraId="2E5459B9" w14:textId="77777777" w:rsidR="00963589" w:rsidRPr="00963589" w:rsidRDefault="00963589" w:rsidP="00963589">
      <w:pPr>
        <w:rPr>
          <w:color w:val="4472C4" w:themeColor="accent5"/>
          <w:sz w:val="32"/>
          <w:szCs w:val="32"/>
          <w:lang w:val="en-IN"/>
        </w:rPr>
      </w:pPr>
      <w:r w:rsidRPr="00963589">
        <w:rPr>
          <w:color w:val="4472C4" w:themeColor="accent5"/>
          <w:sz w:val="32"/>
          <w:szCs w:val="32"/>
          <w:lang w:val="en-IN"/>
        </w:rPr>
        <w:t xml:space="preserve">  </w:t>
      </w:r>
      <w:proofErr w:type="spellStart"/>
      <w:proofErr w:type="gramStart"/>
      <w:r w:rsidRPr="00963589">
        <w:rPr>
          <w:color w:val="4472C4" w:themeColor="accent5"/>
          <w:sz w:val="32"/>
          <w:szCs w:val="32"/>
          <w:lang w:val="en-IN"/>
        </w:rPr>
        <w:t>pinMode</w:t>
      </w:r>
      <w:proofErr w:type="spellEnd"/>
      <w:r w:rsidRPr="00963589">
        <w:rPr>
          <w:color w:val="4472C4" w:themeColor="accent5"/>
          <w:sz w:val="32"/>
          <w:szCs w:val="32"/>
          <w:lang w:val="en-IN"/>
        </w:rPr>
        <w:t>(</w:t>
      </w:r>
      <w:proofErr w:type="gramEnd"/>
      <w:r w:rsidRPr="00963589">
        <w:rPr>
          <w:color w:val="4472C4" w:themeColor="accent5"/>
          <w:sz w:val="32"/>
          <w:szCs w:val="32"/>
          <w:lang w:val="en-IN"/>
        </w:rPr>
        <w:t>red, OUTPUT);</w:t>
      </w:r>
    </w:p>
    <w:p w14:paraId="7502D3E3" w14:textId="77777777" w:rsidR="00963589" w:rsidRPr="00963589" w:rsidRDefault="00963589" w:rsidP="00963589">
      <w:pPr>
        <w:rPr>
          <w:color w:val="4472C4" w:themeColor="accent5"/>
          <w:sz w:val="32"/>
          <w:szCs w:val="32"/>
          <w:lang w:val="en-IN"/>
        </w:rPr>
      </w:pPr>
      <w:r w:rsidRPr="00963589">
        <w:rPr>
          <w:color w:val="4472C4" w:themeColor="accent5"/>
          <w:sz w:val="32"/>
          <w:szCs w:val="32"/>
          <w:lang w:val="en-IN"/>
        </w:rPr>
        <w:t xml:space="preserve">  </w:t>
      </w:r>
      <w:proofErr w:type="spellStart"/>
      <w:proofErr w:type="gramStart"/>
      <w:r w:rsidRPr="00963589">
        <w:rPr>
          <w:color w:val="4472C4" w:themeColor="accent5"/>
          <w:sz w:val="32"/>
          <w:szCs w:val="32"/>
          <w:lang w:val="en-IN"/>
        </w:rPr>
        <w:t>pinMode</w:t>
      </w:r>
      <w:proofErr w:type="spellEnd"/>
      <w:r w:rsidRPr="00963589">
        <w:rPr>
          <w:color w:val="4472C4" w:themeColor="accent5"/>
          <w:sz w:val="32"/>
          <w:szCs w:val="32"/>
          <w:lang w:val="en-IN"/>
        </w:rPr>
        <w:t>(</w:t>
      </w:r>
      <w:proofErr w:type="gramEnd"/>
      <w:r w:rsidRPr="00963589">
        <w:rPr>
          <w:color w:val="4472C4" w:themeColor="accent5"/>
          <w:sz w:val="32"/>
          <w:szCs w:val="32"/>
          <w:lang w:val="en-IN"/>
        </w:rPr>
        <w:t>yellow, OUTPUT);</w:t>
      </w:r>
    </w:p>
    <w:p w14:paraId="0887A8D3" w14:textId="77777777" w:rsidR="00963589" w:rsidRPr="00963589" w:rsidRDefault="00963589" w:rsidP="00963589">
      <w:pPr>
        <w:rPr>
          <w:color w:val="4472C4" w:themeColor="accent5"/>
          <w:sz w:val="32"/>
          <w:szCs w:val="32"/>
          <w:lang w:val="en-IN"/>
        </w:rPr>
      </w:pPr>
      <w:r w:rsidRPr="00963589">
        <w:rPr>
          <w:color w:val="4472C4" w:themeColor="accent5"/>
          <w:sz w:val="32"/>
          <w:szCs w:val="32"/>
          <w:lang w:val="en-IN"/>
        </w:rPr>
        <w:t xml:space="preserve">  </w:t>
      </w:r>
      <w:proofErr w:type="spellStart"/>
      <w:proofErr w:type="gramStart"/>
      <w:r w:rsidRPr="00963589">
        <w:rPr>
          <w:color w:val="4472C4" w:themeColor="accent5"/>
          <w:sz w:val="32"/>
          <w:szCs w:val="32"/>
          <w:lang w:val="en-IN"/>
        </w:rPr>
        <w:t>pinMode</w:t>
      </w:r>
      <w:proofErr w:type="spellEnd"/>
      <w:r w:rsidRPr="00963589">
        <w:rPr>
          <w:color w:val="4472C4" w:themeColor="accent5"/>
          <w:sz w:val="32"/>
          <w:szCs w:val="32"/>
          <w:lang w:val="en-IN"/>
        </w:rPr>
        <w:t>(</w:t>
      </w:r>
      <w:proofErr w:type="gramEnd"/>
      <w:r w:rsidRPr="00963589">
        <w:rPr>
          <w:color w:val="4472C4" w:themeColor="accent5"/>
          <w:sz w:val="32"/>
          <w:szCs w:val="32"/>
          <w:lang w:val="en-IN"/>
        </w:rPr>
        <w:t>green, OUTPUT);</w:t>
      </w:r>
    </w:p>
    <w:p w14:paraId="576455C8" w14:textId="77777777" w:rsidR="00963589" w:rsidRPr="00963589" w:rsidRDefault="00963589" w:rsidP="00963589">
      <w:pPr>
        <w:rPr>
          <w:color w:val="4472C4" w:themeColor="accent5"/>
          <w:sz w:val="32"/>
          <w:szCs w:val="32"/>
          <w:lang w:val="en-IN"/>
        </w:rPr>
      </w:pPr>
      <w:r w:rsidRPr="00963589">
        <w:rPr>
          <w:color w:val="4472C4" w:themeColor="accent5"/>
          <w:sz w:val="32"/>
          <w:szCs w:val="32"/>
          <w:lang w:val="en-IN"/>
        </w:rPr>
        <w:t>}</w:t>
      </w:r>
    </w:p>
    <w:p w14:paraId="3F3BBD29" w14:textId="77777777" w:rsidR="00963589" w:rsidRPr="00963589" w:rsidRDefault="00963589" w:rsidP="00963589">
      <w:pPr>
        <w:rPr>
          <w:color w:val="4472C4" w:themeColor="accent5"/>
          <w:sz w:val="32"/>
          <w:szCs w:val="32"/>
          <w:lang w:val="en-IN"/>
        </w:rPr>
      </w:pPr>
    </w:p>
    <w:p w14:paraId="71D4B01F" w14:textId="77777777" w:rsidR="00963589" w:rsidRPr="00963589" w:rsidRDefault="00963589" w:rsidP="00963589">
      <w:pPr>
        <w:rPr>
          <w:color w:val="4472C4" w:themeColor="accent5"/>
          <w:sz w:val="32"/>
          <w:szCs w:val="32"/>
          <w:lang w:val="en-IN"/>
        </w:rPr>
      </w:pPr>
      <w:r w:rsidRPr="00963589">
        <w:rPr>
          <w:color w:val="4472C4" w:themeColor="accent5"/>
          <w:sz w:val="32"/>
          <w:szCs w:val="32"/>
          <w:lang w:val="en-IN"/>
        </w:rPr>
        <w:lastRenderedPageBreak/>
        <w:t xml:space="preserve">void </w:t>
      </w:r>
      <w:proofErr w:type="gramStart"/>
      <w:r w:rsidRPr="00963589">
        <w:rPr>
          <w:color w:val="4472C4" w:themeColor="accent5"/>
          <w:sz w:val="32"/>
          <w:szCs w:val="32"/>
          <w:lang w:val="en-IN"/>
        </w:rPr>
        <w:t>loop(</w:t>
      </w:r>
      <w:proofErr w:type="gramEnd"/>
      <w:r w:rsidRPr="00963589">
        <w:rPr>
          <w:color w:val="4472C4" w:themeColor="accent5"/>
          <w:sz w:val="32"/>
          <w:szCs w:val="32"/>
          <w:lang w:val="en-IN"/>
        </w:rPr>
        <w:t>) {</w:t>
      </w:r>
    </w:p>
    <w:p w14:paraId="07759A7D" w14:textId="77777777" w:rsidR="00963589" w:rsidRPr="00963589" w:rsidRDefault="00963589" w:rsidP="00963589">
      <w:pPr>
        <w:rPr>
          <w:color w:val="4472C4" w:themeColor="accent5"/>
          <w:sz w:val="32"/>
          <w:szCs w:val="32"/>
          <w:lang w:val="en-IN"/>
        </w:rPr>
      </w:pPr>
      <w:r w:rsidRPr="00963589">
        <w:rPr>
          <w:color w:val="4472C4" w:themeColor="accent5"/>
          <w:sz w:val="32"/>
          <w:szCs w:val="32"/>
          <w:lang w:val="en-IN"/>
        </w:rPr>
        <w:t xml:space="preserve">  // Red ON</w:t>
      </w:r>
    </w:p>
    <w:p w14:paraId="45B45F63" w14:textId="77777777" w:rsidR="00963589" w:rsidRPr="00963589" w:rsidRDefault="00963589" w:rsidP="00963589">
      <w:pPr>
        <w:rPr>
          <w:color w:val="4472C4" w:themeColor="accent5"/>
          <w:sz w:val="32"/>
          <w:szCs w:val="32"/>
          <w:lang w:val="en-IN"/>
        </w:rPr>
      </w:pPr>
      <w:r w:rsidRPr="00963589">
        <w:rPr>
          <w:color w:val="4472C4" w:themeColor="accent5"/>
          <w:sz w:val="32"/>
          <w:szCs w:val="32"/>
          <w:lang w:val="en-IN"/>
        </w:rPr>
        <w:t xml:space="preserve">  </w:t>
      </w:r>
      <w:proofErr w:type="spellStart"/>
      <w:proofErr w:type="gramStart"/>
      <w:r w:rsidRPr="00963589">
        <w:rPr>
          <w:color w:val="4472C4" w:themeColor="accent5"/>
          <w:sz w:val="32"/>
          <w:szCs w:val="32"/>
          <w:lang w:val="en-IN"/>
        </w:rPr>
        <w:t>digitalWrite</w:t>
      </w:r>
      <w:proofErr w:type="spellEnd"/>
      <w:r w:rsidRPr="00963589">
        <w:rPr>
          <w:color w:val="4472C4" w:themeColor="accent5"/>
          <w:sz w:val="32"/>
          <w:szCs w:val="32"/>
          <w:lang w:val="en-IN"/>
        </w:rPr>
        <w:t>(</w:t>
      </w:r>
      <w:proofErr w:type="gramEnd"/>
      <w:r w:rsidRPr="00963589">
        <w:rPr>
          <w:color w:val="4472C4" w:themeColor="accent5"/>
          <w:sz w:val="32"/>
          <w:szCs w:val="32"/>
          <w:lang w:val="en-IN"/>
        </w:rPr>
        <w:t>red, HIGH);</w:t>
      </w:r>
    </w:p>
    <w:p w14:paraId="33BC38B9" w14:textId="77777777" w:rsidR="00963589" w:rsidRPr="00963589" w:rsidRDefault="00963589" w:rsidP="00963589">
      <w:pPr>
        <w:rPr>
          <w:color w:val="4472C4" w:themeColor="accent5"/>
          <w:sz w:val="32"/>
          <w:szCs w:val="32"/>
          <w:lang w:val="en-IN"/>
        </w:rPr>
      </w:pPr>
      <w:r w:rsidRPr="00963589">
        <w:rPr>
          <w:color w:val="4472C4" w:themeColor="accent5"/>
          <w:sz w:val="32"/>
          <w:szCs w:val="32"/>
          <w:lang w:val="en-IN"/>
        </w:rPr>
        <w:t xml:space="preserve">  </w:t>
      </w:r>
      <w:proofErr w:type="spellStart"/>
      <w:proofErr w:type="gramStart"/>
      <w:r w:rsidRPr="00963589">
        <w:rPr>
          <w:color w:val="4472C4" w:themeColor="accent5"/>
          <w:sz w:val="32"/>
          <w:szCs w:val="32"/>
          <w:lang w:val="en-IN"/>
        </w:rPr>
        <w:t>digitalWrite</w:t>
      </w:r>
      <w:proofErr w:type="spellEnd"/>
      <w:r w:rsidRPr="00963589">
        <w:rPr>
          <w:color w:val="4472C4" w:themeColor="accent5"/>
          <w:sz w:val="32"/>
          <w:szCs w:val="32"/>
          <w:lang w:val="en-IN"/>
        </w:rPr>
        <w:t>(</w:t>
      </w:r>
      <w:proofErr w:type="gramEnd"/>
      <w:r w:rsidRPr="00963589">
        <w:rPr>
          <w:color w:val="4472C4" w:themeColor="accent5"/>
          <w:sz w:val="32"/>
          <w:szCs w:val="32"/>
          <w:lang w:val="en-IN"/>
        </w:rPr>
        <w:t>yellow, LOW);</w:t>
      </w:r>
    </w:p>
    <w:p w14:paraId="56D8F04A" w14:textId="77777777" w:rsidR="00963589" w:rsidRPr="00963589" w:rsidRDefault="00963589" w:rsidP="00963589">
      <w:pPr>
        <w:rPr>
          <w:color w:val="4472C4" w:themeColor="accent5"/>
          <w:sz w:val="32"/>
          <w:szCs w:val="32"/>
          <w:lang w:val="en-IN"/>
        </w:rPr>
      </w:pPr>
      <w:r w:rsidRPr="00963589">
        <w:rPr>
          <w:color w:val="4472C4" w:themeColor="accent5"/>
          <w:sz w:val="32"/>
          <w:szCs w:val="32"/>
          <w:lang w:val="en-IN"/>
        </w:rPr>
        <w:t xml:space="preserve">  </w:t>
      </w:r>
      <w:proofErr w:type="spellStart"/>
      <w:proofErr w:type="gramStart"/>
      <w:r w:rsidRPr="00963589">
        <w:rPr>
          <w:color w:val="4472C4" w:themeColor="accent5"/>
          <w:sz w:val="32"/>
          <w:szCs w:val="32"/>
          <w:lang w:val="en-IN"/>
        </w:rPr>
        <w:t>digitalWrite</w:t>
      </w:r>
      <w:proofErr w:type="spellEnd"/>
      <w:r w:rsidRPr="00963589">
        <w:rPr>
          <w:color w:val="4472C4" w:themeColor="accent5"/>
          <w:sz w:val="32"/>
          <w:szCs w:val="32"/>
          <w:lang w:val="en-IN"/>
        </w:rPr>
        <w:t>(</w:t>
      </w:r>
      <w:proofErr w:type="gramEnd"/>
      <w:r w:rsidRPr="00963589">
        <w:rPr>
          <w:color w:val="4472C4" w:themeColor="accent5"/>
          <w:sz w:val="32"/>
          <w:szCs w:val="32"/>
          <w:lang w:val="en-IN"/>
        </w:rPr>
        <w:t>green, LOW);</w:t>
      </w:r>
    </w:p>
    <w:p w14:paraId="5B8733FA" w14:textId="77777777" w:rsidR="00963589" w:rsidRPr="00963589" w:rsidRDefault="00963589" w:rsidP="00963589">
      <w:pPr>
        <w:rPr>
          <w:color w:val="4472C4" w:themeColor="accent5"/>
          <w:sz w:val="32"/>
          <w:szCs w:val="32"/>
          <w:lang w:val="en-IN"/>
        </w:rPr>
      </w:pPr>
      <w:r w:rsidRPr="00963589">
        <w:rPr>
          <w:color w:val="4472C4" w:themeColor="accent5"/>
          <w:sz w:val="32"/>
          <w:szCs w:val="32"/>
          <w:lang w:val="en-IN"/>
        </w:rPr>
        <w:t xml:space="preserve">  </w:t>
      </w:r>
      <w:proofErr w:type="gramStart"/>
      <w:r w:rsidRPr="00963589">
        <w:rPr>
          <w:color w:val="4472C4" w:themeColor="accent5"/>
          <w:sz w:val="32"/>
          <w:szCs w:val="32"/>
          <w:lang w:val="en-IN"/>
        </w:rPr>
        <w:t>delay(</w:t>
      </w:r>
      <w:proofErr w:type="gramEnd"/>
      <w:r w:rsidRPr="00963589">
        <w:rPr>
          <w:color w:val="4472C4" w:themeColor="accent5"/>
          <w:sz w:val="32"/>
          <w:szCs w:val="32"/>
          <w:lang w:val="en-IN"/>
        </w:rPr>
        <w:t>3000);</w:t>
      </w:r>
    </w:p>
    <w:p w14:paraId="6CE1E9A4" w14:textId="77777777" w:rsidR="00963589" w:rsidRPr="00963589" w:rsidRDefault="00963589" w:rsidP="00963589">
      <w:pPr>
        <w:rPr>
          <w:color w:val="4472C4" w:themeColor="accent5"/>
          <w:sz w:val="32"/>
          <w:szCs w:val="32"/>
          <w:lang w:val="en-IN"/>
        </w:rPr>
      </w:pPr>
    </w:p>
    <w:p w14:paraId="31CD2108" w14:textId="77777777" w:rsidR="00963589" w:rsidRPr="00963589" w:rsidRDefault="00963589" w:rsidP="00963589">
      <w:pPr>
        <w:rPr>
          <w:color w:val="4472C4" w:themeColor="accent5"/>
          <w:sz w:val="32"/>
          <w:szCs w:val="32"/>
          <w:lang w:val="en-IN"/>
        </w:rPr>
      </w:pPr>
      <w:r w:rsidRPr="00963589">
        <w:rPr>
          <w:color w:val="4472C4" w:themeColor="accent5"/>
          <w:sz w:val="32"/>
          <w:szCs w:val="32"/>
          <w:lang w:val="en-IN"/>
        </w:rPr>
        <w:t xml:space="preserve">  // Yellow ON</w:t>
      </w:r>
    </w:p>
    <w:p w14:paraId="2578EB7A" w14:textId="77777777" w:rsidR="00963589" w:rsidRPr="00963589" w:rsidRDefault="00963589" w:rsidP="00963589">
      <w:pPr>
        <w:rPr>
          <w:color w:val="4472C4" w:themeColor="accent5"/>
          <w:sz w:val="32"/>
          <w:szCs w:val="32"/>
          <w:lang w:val="en-IN"/>
        </w:rPr>
      </w:pPr>
      <w:r w:rsidRPr="00963589">
        <w:rPr>
          <w:color w:val="4472C4" w:themeColor="accent5"/>
          <w:sz w:val="32"/>
          <w:szCs w:val="32"/>
          <w:lang w:val="en-IN"/>
        </w:rPr>
        <w:t xml:space="preserve">  </w:t>
      </w:r>
      <w:proofErr w:type="spellStart"/>
      <w:proofErr w:type="gramStart"/>
      <w:r w:rsidRPr="00963589">
        <w:rPr>
          <w:color w:val="4472C4" w:themeColor="accent5"/>
          <w:sz w:val="32"/>
          <w:szCs w:val="32"/>
          <w:lang w:val="en-IN"/>
        </w:rPr>
        <w:t>digitalWrite</w:t>
      </w:r>
      <w:proofErr w:type="spellEnd"/>
      <w:r w:rsidRPr="00963589">
        <w:rPr>
          <w:color w:val="4472C4" w:themeColor="accent5"/>
          <w:sz w:val="32"/>
          <w:szCs w:val="32"/>
          <w:lang w:val="en-IN"/>
        </w:rPr>
        <w:t>(</w:t>
      </w:r>
      <w:proofErr w:type="gramEnd"/>
      <w:r w:rsidRPr="00963589">
        <w:rPr>
          <w:color w:val="4472C4" w:themeColor="accent5"/>
          <w:sz w:val="32"/>
          <w:szCs w:val="32"/>
          <w:lang w:val="en-IN"/>
        </w:rPr>
        <w:t>red, LOW);</w:t>
      </w:r>
    </w:p>
    <w:p w14:paraId="2AEE6A4F" w14:textId="77777777" w:rsidR="00963589" w:rsidRPr="00963589" w:rsidRDefault="00963589" w:rsidP="00963589">
      <w:pPr>
        <w:rPr>
          <w:color w:val="4472C4" w:themeColor="accent5"/>
          <w:sz w:val="32"/>
          <w:szCs w:val="32"/>
          <w:lang w:val="en-IN"/>
        </w:rPr>
      </w:pPr>
      <w:r w:rsidRPr="00963589">
        <w:rPr>
          <w:color w:val="4472C4" w:themeColor="accent5"/>
          <w:sz w:val="32"/>
          <w:szCs w:val="32"/>
          <w:lang w:val="en-IN"/>
        </w:rPr>
        <w:t xml:space="preserve">  </w:t>
      </w:r>
      <w:proofErr w:type="spellStart"/>
      <w:proofErr w:type="gramStart"/>
      <w:r w:rsidRPr="00963589">
        <w:rPr>
          <w:color w:val="4472C4" w:themeColor="accent5"/>
          <w:sz w:val="32"/>
          <w:szCs w:val="32"/>
          <w:lang w:val="en-IN"/>
        </w:rPr>
        <w:t>digitalWrite</w:t>
      </w:r>
      <w:proofErr w:type="spellEnd"/>
      <w:r w:rsidRPr="00963589">
        <w:rPr>
          <w:color w:val="4472C4" w:themeColor="accent5"/>
          <w:sz w:val="32"/>
          <w:szCs w:val="32"/>
          <w:lang w:val="en-IN"/>
        </w:rPr>
        <w:t>(</w:t>
      </w:r>
      <w:proofErr w:type="gramEnd"/>
      <w:r w:rsidRPr="00963589">
        <w:rPr>
          <w:color w:val="4472C4" w:themeColor="accent5"/>
          <w:sz w:val="32"/>
          <w:szCs w:val="32"/>
          <w:lang w:val="en-IN"/>
        </w:rPr>
        <w:t>yellow, HIGH);</w:t>
      </w:r>
    </w:p>
    <w:p w14:paraId="17711B03" w14:textId="77777777" w:rsidR="00963589" w:rsidRPr="00963589" w:rsidRDefault="00963589" w:rsidP="00963589">
      <w:pPr>
        <w:rPr>
          <w:color w:val="4472C4" w:themeColor="accent5"/>
          <w:sz w:val="32"/>
          <w:szCs w:val="32"/>
          <w:lang w:val="en-IN"/>
        </w:rPr>
      </w:pPr>
      <w:r w:rsidRPr="00963589">
        <w:rPr>
          <w:color w:val="4472C4" w:themeColor="accent5"/>
          <w:sz w:val="32"/>
          <w:szCs w:val="32"/>
          <w:lang w:val="en-IN"/>
        </w:rPr>
        <w:t xml:space="preserve">  </w:t>
      </w:r>
      <w:proofErr w:type="spellStart"/>
      <w:proofErr w:type="gramStart"/>
      <w:r w:rsidRPr="00963589">
        <w:rPr>
          <w:color w:val="4472C4" w:themeColor="accent5"/>
          <w:sz w:val="32"/>
          <w:szCs w:val="32"/>
          <w:lang w:val="en-IN"/>
        </w:rPr>
        <w:t>digitalWrite</w:t>
      </w:r>
      <w:proofErr w:type="spellEnd"/>
      <w:r w:rsidRPr="00963589">
        <w:rPr>
          <w:color w:val="4472C4" w:themeColor="accent5"/>
          <w:sz w:val="32"/>
          <w:szCs w:val="32"/>
          <w:lang w:val="en-IN"/>
        </w:rPr>
        <w:t>(</w:t>
      </w:r>
      <w:proofErr w:type="gramEnd"/>
      <w:r w:rsidRPr="00963589">
        <w:rPr>
          <w:color w:val="4472C4" w:themeColor="accent5"/>
          <w:sz w:val="32"/>
          <w:szCs w:val="32"/>
          <w:lang w:val="en-IN"/>
        </w:rPr>
        <w:t>green, LOW);</w:t>
      </w:r>
    </w:p>
    <w:p w14:paraId="69261269" w14:textId="77777777" w:rsidR="00963589" w:rsidRPr="00963589" w:rsidRDefault="00963589" w:rsidP="00963589">
      <w:pPr>
        <w:rPr>
          <w:color w:val="4472C4" w:themeColor="accent5"/>
          <w:sz w:val="32"/>
          <w:szCs w:val="32"/>
          <w:lang w:val="en-IN"/>
        </w:rPr>
      </w:pPr>
      <w:r w:rsidRPr="00963589">
        <w:rPr>
          <w:color w:val="4472C4" w:themeColor="accent5"/>
          <w:sz w:val="32"/>
          <w:szCs w:val="32"/>
          <w:lang w:val="en-IN"/>
        </w:rPr>
        <w:t xml:space="preserve">  </w:t>
      </w:r>
      <w:proofErr w:type="gramStart"/>
      <w:r w:rsidRPr="00963589">
        <w:rPr>
          <w:color w:val="4472C4" w:themeColor="accent5"/>
          <w:sz w:val="32"/>
          <w:szCs w:val="32"/>
          <w:lang w:val="en-IN"/>
        </w:rPr>
        <w:t>delay(</w:t>
      </w:r>
      <w:proofErr w:type="gramEnd"/>
      <w:r w:rsidRPr="00963589">
        <w:rPr>
          <w:color w:val="4472C4" w:themeColor="accent5"/>
          <w:sz w:val="32"/>
          <w:szCs w:val="32"/>
          <w:lang w:val="en-IN"/>
        </w:rPr>
        <w:t>2000);</w:t>
      </w:r>
    </w:p>
    <w:p w14:paraId="749D3B8E" w14:textId="77777777" w:rsidR="00963589" w:rsidRPr="00963589" w:rsidRDefault="00963589" w:rsidP="00963589">
      <w:pPr>
        <w:rPr>
          <w:color w:val="4472C4" w:themeColor="accent5"/>
          <w:sz w:val="32"/>
          <w:szCs w:val="32"/>
          <w:lang w:val="en-IN"/>
        </w:rPr>
      </w:pPr>
    </w:p>
    <w:p w14:paraId="4F02A8A0" w14:textId="77777777" w:rsidR="00963589" w:rsidRPr="00963589" w:rsidRDefault="00963589" w:rsidP="00963589">
      <w:pPr>
        <w:rPr>
          <w:color w:val="4472C4" w:themeColor="accent5"/>
          <w:sz w:val="32"/>
          <w:szCs w:val="32"/>
          <w:lang w:val="en-IN"/>
        </w:rPr>
      </w:pPr>
      <w:r w:rsidRPr="00963589">
        <w:rPr>
          <w:color w:val="4472C4" w:themeColor="accent5"/>
          <w:sz w:val="32"/>
          <w:szCs w:val="32"/>
          <w:lang w:val="en-IN"/>
        </w:rPr>
        <w:t xml:space="preserve">  // Green ON</w:t>
      </w:r>
    </w:p>
    <w:p w14:paraId="340BEDA6" w14:textId="77777777" w:rsidR="00963589" w:rsidRPr="00963589" w:rsidRDefault="00963589" w:rsidP="00963589">
      <w:pPr>
        <w:rPr>
          <w:color w:val="4472C4" w:themeColor="accent5"/>
          <w:sz w:val="32"/>
          <w:szCs w:val="32"/>
          <w:lang w:val="en-IN"/>
        </w:rPr>
      </w:pPr>
      <w:r w:rsidRPr="00963589">
        <w:rPr>
          <w:color w:val="4472C4" w:themeColor="accent5"/>
          <w:sz w:val="32"/>
          <w:szCs w:val="32"/>
          <w:lang w:val="en-IN"/>
        </w:rPr>
        <w:t xml:space="preserve">  </w:t>
      </w:r>
      <w:proofErr w:type="spellStart"/>
      <w:proofErr w:type="gramStart"/>
      <w:r w:rsidRPr="00963589">
        <w:rPr>
          <w:color w:val="4472C4" w:themeColor="accent5"/>
          <w:sz w:val="32"/>
          <w:szCs w:val="32"/>
          <w:lang w:val="en-IN"/>
        </w:rPr>
        <w:t>digitalWrite</w:t>
      </w:r>
      <w:proofErr w:type="spellEnd"/>
      <w:r w:rsidRPr="00963589">
        <w:rPr>
          <w:color w:val="4472C4" w:themeColor="accent5"/>
          <w:sz w:val="32"/>
          <w:szCs w:val="32"/>
          <w:lang w:val="en-IN"/>
        </w:rPr>
        <w:t>(</w:t>
      </w:r>
      <w:proofErr w:type="gramEnd"/>
      <w:r w:rsidRPr="00963589">
        <w:rPr>
          <w:color w:val="4472C4" w:themeColor="accent5"/>
          <w:sz w:val="32"/>
          <w:szCs w:val="32"/>
          <w:lang w:val="en-IN"/>
        </w:rPr>
        <w:t>red, LOW);</w:t>
      </w:r>
    </w:p>
    <w:p w14:paraId="48A8C5E2" w14:textId="77777777" w:rsidR="00963589" w:rsidRPr="00963589" w:rsidRDefault="00963589" w:rsidP="00963589">
      <w:pPr>
        <w:rPr>
          <w:color w:val="4472C4" w:themeColor="accent5"/>
          <w:sz w:val="32"/>
          <w:szCs w:val="32"/>
          <w:lang w:val="en-IN"/>
        </w:rPr>
      </w:pPr>
      <w:r w:rsidRPr="00963589">
        <w:rPr>
          <w:color w:val="4472C4" w:themeColor="accent5"/>
          <w:sz w:val="32"/>
          <w:szCs w:val="32"/>
          <w:lang w:val="en-IN"/>
        </w:rPr>
        <w:t xml:space="preserve">  </w:t>
      </w:r>
      <w:proofErr w:type="spellStart"/>
      <w:proofErr w:type="gramStart"/>
      <w:r w:rsidRPr="00963589">
        <w:rPr>
          <w:color w:val="4472C4" w:themeColor="accent5"/>
          <w:sz w:val="32"/>
          <w:szCs w:val="32"/>
          <w:lang w:val="en-IN"/>
        </w:rPr>
        <w:t>digitalWrite</w:t>
      </w:r>
      <w:proofErr w:type="spellEnd"/>
      <w:r w:rsidRPr="00963589">
        <w:rPr>
          <w:color w:val="4472C4" w:themeColor="accent5"/>
          <w:sz w:val="32"/>
          <w:szCs w:val="32"/>
          <w:lang w:val="en-IN"/>
        </w:rPr>
        <w:t>(</w:t>
      </w:r>
      <w:proofErr w:type="gramEnd"/>
      <w:r w:rsidRPr="00963589">
        <w:rPr>
          <w:color w:val="4472C4" w:themeColor="accent5"/>
          <w:sz w:val="32"/>
          <w:szCs w:val="32"/>
          <w:lang w:val="en-IN"/>
        </w:rPr>
        <w:t>yellow, LOW);</w:t>
      </w:r>
    </w:p>
    <w:p w14:paraId="0DBC3B02" w14:textId="77777777" w:rsidR="00963589" w:rsidRPr="00963589" w:rsidRDefault="00963589" w:rsidP="00963589">
      <w:pPr>
        <w:rPr>
          <w:color w:val="4472C4" w:themeColor="accent5"/>
          <w:sz w:val="32"/>
          <w:szCs w:val="32"/>
          <w:lang w:val="en-IN"/>
        </w:rPr>
      </w:pPr>
      <w:r w:rsidRPr="00963589">
        <w:rPr>
          <w:color w:val="4472C4" w:themeColor="accent5"/>
          <w:sz w:val="32"/>
          <w:szCs w:val="32"/>
          <w:lang w:val="en-IN"/>
        </w:rPr>
        <w:t xml:space="preserve">  </w:t>
      </w:r>
      <w:proofErr w:type="spellStart"/>
      <w:proofErr w:type="gramStart"/>
      <w:r w:rsidRPr="00963589">
        <w:rPr>
          <w:color w:val="4472C4" w:themeColor="accent5"/>
          <w:sz w:val="32"/>
          <w:szCs w:val="32"/>
          <w:lang w:val="en-IN"/>
        </w:rPr>
        <w:t>digitalWrite</w:t>
      </w:r>
      <w:proofErr w:type="spellEnd"/>
      <w:r w:rsidRPr="00963589">
        <w:rPr>
          <w:color w:val="4472C4" w:themeColor="accent5"/>
          <w:sz w:val="32"/>
          <w:szCs w:val="32"/>
          <w:lang w:val="en-IN"/>
        </w:rPr>
        <w:t>(</w:t>
      </w:r>
      <w:proofErr w:type="gramEnd"/>
      <w:r w:rsidRPr="00963589">
        <w:rPr>
          <w:color w:val="4472C4" w:themeColor="accent5"/>
          <w:sz w:val="32"/>
          <w:szCs w:val="32"/>
          <w:lang w:val="en-IN"/>
        </w:rPr>
        <w:t>green, HIGH);</w:t>
      </w:r>
    </w:p>
    <w:p w14:paraId="09306F48" w14:textId="77777777" w:rsidR="00963589" w:rsidRPr="00963589" w:rsidRDefault="00963589" w:rsidP="00963589">
      <w:pPr>
        <w:rPr>
          <w:color w:val="4472C4" w:themeColor="accent5"/>
          <w:sz w:val="32"/>
          <w:szCs w:val="32"/>
          <w:lang w:val="en-IN"/>
        </w:rPr>
      </w:pPr>
      <w:r w:rsidRPr="00963589">
        <w:rPr>
          <w:color w:val="4472C4" w:themeColor="accent5"/>
          <w:sz w:val="32"/>
          <w:szCs w:val="32"/>
          <w:lang w:val="en-IN"/>
        </w:rPr>
        <w:t xml:space="preserve">  </w:t>
      </w:r>
      <w:proofErr w:type="gramStart"/>
      <w:r w:rsidRPr="00963589">
        <w:rPr>
          <w:color w:val="4472C4" w:themeColor="accent5"/>
          <w:sz w:val="32"/>
          <w:szCs w:val="32"/>
          <w:lang w:val="en-IN"/>
        </w:rPr>
        <w:t>delay(</w:t>
      </w:r>
      <w:proofErr w:type="gramEnd"/>
      <w:r w:rsidRPr="00963589">
        <w:rPr>
          <w:color w:val="4472C4" w:themeColor="accent5"/>
          <w:sz w:val="32"/>
          <w:szCs w:val="32"/>
          <w:lang w:val="en-IN"/>
        </w:rPr>
        <w:t>3000);</w:t>
      </w:r>
    </w:p>
    <w:p w14:paraId="3DA1F7ED" w14:textId="2229CF6F" w:rsidR="00963589" w:rsidRDefault="00963589" w:rsidP="00963589">
      <w:pPr>
        <w:rPr>
          <w:color w:val="4472C4" w:themeColor="accent5"/>
          <w:sz w:val="32"/>
          <w:szCs w:val="32"/>
          <w:lang w:val="en-IN"/>
        </w:rPr>
      </w:pPr>
      <w:r w:rsidRPr="00963589">
        <w:rPr>
          <w:color w:val="4472C4" w:themeColor="accent5"/>
          <w:sz w:val="32"/>
          <w:szCs w:val="32"/>
          <w:lang w:val="en-IN"/>
        </w:rPr>
        <w:t>}</w:t>
      </w:r>
    </w:p>
    <w:p w14:paraId="7AE9358C" w14:textId="77777777" w:rsidR="00963589" w:rsidRDefault="00963589" w:rsidP="00963589">
      <w:pPr>
        <w:rPr>
          <w:color w:val="4472C4" w:themeColor="accent5"/>
          <w:sz w:val="32"/>
          <w:szCs w:val="32"/>
          <w:lang w:val="en-IN"/>
        </w:rPr>
      </w:pPr>
    </w:p>
    <w:p w14:paraId="36BA6808" w14:textId="0566FF5B" w:rsidR="00963589" w:rsidRDefault="00963589" w:rsidP="00963589">
      <w:pPr>
        <w:rPr>
          <w:noProof/>
          <w:color w:val="000000" w:themeColor="text1"/>
          <w:sz w:val="44"/>
          <w:szCs w:val="44"/>
          <w:lang w:val="en-IN"/>
        </w:rPr>
      </w:pPr>
      <w:r w:rsidRPr="00963589">
        <w:rPr>
          <w:color w:val="000000" w:themeColor="text1"/>
          <w:sz w:val="44"/>
          <w:szCs w:val="44"/>
          <w:lang w:val="en-IN"/>
        </w:rPr>
        <w:t>OUTPUT</w:t>
      </w:r>
    </w:p>
    <w:p w14:paraId="647E1B1D" w14:textId="72EADF93" w:rsidR="0068416C" w:rsidRDefault="002115D9" w:rsidP="00963589">
      <w:pPr>
        <w:rPr>
          <w:noProof/>
          <w:color w:val="000000" w:themeColor="text1"/>
          <w:sz w:val="44"/>
          <w:szCs w:val="44"/>
          <w:lang w:val="en-IN"/>
        </w:rPr>
      </w:pPr>
      <w:r>
        <w:rPr>
          <w:noProof/>
          <w:color w:val="000000" w:themeColor="text1"/>
          <w:sz w:val="44"/>
          <w:szCs w:val="44"/>
          <w:lang w:val="en-IN"/>
        </w:rPr>
        <w:drawing>
          <wp:inline distT="0" distB="0" distL="0" distR="0" wp14:anchorId="2D88CDFA" wp14:editId="43D7A91D">
            <wp:extent cx="4737100" cy="2244263"/>
            <wp:effectExtent l="0" t="0" r="6350" b="3810"/>
            <wp:docPr id="19765568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823" cy="22455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8FEDFC" w14:textId="77777777" w:rsidR="0068416C" w:rsidRDefault="0068416C">
      <w:pPr>
        <w:rPr>
          <w:noProof/>
          <w:color w:val="000000" w:themeColor="text1"/>
          <w:sz w:val="44"/>
          <w:szCs w:val="44"/>
          <w:lang w:val="en-IN"/>
        </w:rPr>
      </w:pPr>
      <w:r>
        <w:rPr>
          <w:noProof/>
          <w:color w:val="000000" w:themeColor="text1"/>
          <w:sz w:val="44"/>
          <w:szCs w:val="44"/>
          <w:lang w:val="en-IN"/>
        </w:rPr>
        <w:br w:type="page"/>
      </w:r>
    </w:p>
    <w:p w14:paraId="14D2B809" w14:textId="7AC22814" w:rsidR="002115D9" w:rsidRPr="00E12DFB" w:rsidRDefault="0068416C" w:rsidP="0068416C">
      <w:pPr>
        <w:jc w:val="center"/>
        <w:rPr>
          <w:noProof/>
          <w:color w:val="EE0000"/>
          <w:sz w:val="72"/>
          <w:szCs w:val="72"/>
          <w:lang w:val="en-IN"/>
        </w:rPr>
      </w:pPr>
      <w:r w:rsidRPr="00E12DFB">
        <w:rPr>
          <w:noProof/>
          <w:color w:val="EE0000"/>
          <w:sz w:val="72"/>
          <w:szCs w:val="72"/>
          <w:lang w:val="en-IN"/>
        </w:rPr>
        <w:lastRenderedPageBreak/>
        <w:t>PIR MOTION ALERT SENSOR</w:t>
      </w:r>
    </w:p>
    <w:p w14:paraId="77121116" w14:textId="77777777" w:rsidR="0068416C" w:rsidRPr="0068416C" w:rsidRDefault="0068416C" w:rsidP="0068416C">
      <w:pPr>
        <w:jc w:val="center"/>
        <w:rPr>
          <w:noProof/>
          <w:color w:val="000000" w:themeColor="text1"/>
          <w:sz w:val="72"/>
          <w:szCs w:val="72"/>
          <w:lang w:val="en-IN"/>
        </w:rPr>
      </w:pPr>
    </w:p>
    <w:p w14:paraId="622A7E77" w14:textId="4323DF2B" w:rsidR="002115D9" w:rsidRDefault="0068416C" w:rsidP="00963589">
      <w:pPr>
        <w:rPr>
          <w:color w:val="000000" w:themeColor="text1"/>
          <w:sz w:val="44"/>
          <w:szCs w:val="44"/>
          <w:lang w:val="en-IN"/>
        </w:rPr>
      </w:pPr>
      <w:r>
        <w:rPr>
          <w:color w:val="000000" w:themeColor="text1"/>
          <w:sz w:val="44"/>
          <w:szCs w:val="44"/>
          <w:lang w:val="en-IN"/>
        </w:rPr>
        <w:t>ALGORITHM</w:t>
      </w:r>
    </w:p>
    <w:p w14:paraId="5F0D7932" w14:textId="77777777" w:rsidR="0068416C" w:rsidRDefault="0068416C" w:rsidP="00963589">
      <w:pPr>
        <w:rPr>
          <w:color w:val="000000" w:themeColor="text1"/>
          <w:sz w:val="44"/>
          <w:szCs w:val="44"/>
          <w:lang w:val="en-IN"/>
        </w:rPr>
      </w:pPr>
    </w:p>
    <w:p w14:paraId="0D86575D" w14:textId="77777777" w:rsidR="0068416C" w:rsidRPr="0068416C" w:rsidRDefault="0068416C" w:rsidP="00C25FA6">
      <w:pPr>
        <w:numPr>
          <w:ilvl w:val="0"/>
          <w:numId w:val="3"/>
        </w:numPr>
        <w:rPr>
          <w:color w:val="000000" w:themeColor="text1"/>
          <w:sz w:val="32"/>
          <w:szCs w:val="32"/>
          <w:lang w:val="en-IN"/>
        </w:rPr>
      </w:pPr>
      <w:r w:rsidRPr="0068416C">
        <w:rPr>
          <w:b/>
          <w:bCs/>
          <w:color w:val="000000" w:themeColor="text1"/>
          <w:sz w:val="32"/>
          <w:szCs w:val="32"/>
          <w:lang w:val="en-IN"/>
        </w:rPr>
        <w:t>Start</w:t>
      </w:r>
      <w:r w:rsidRPr="0068416C">
        <w:rPr>
          <w:color w:val="000000" w:themeColor="text1"/>
          <w:sz w:val="32"/>
          <w:szCs w:val="32"/>
          <w:lang w:val="en-IN"/>
        </w:rPr>
        <w:t xml:space="preserve"> </w:t>
      </w:r>
    </w:p>
    <w:p w14:paraId="75D23A70" w14:textId="77777777" w:rsidR="0068416C" w:rsidRPr="0068416C" w:rsidRDefault="0068416C" w:rsidP="00C25FA6">
      <w:pPr>
        <w:numPr>
          <w:ilvl w:val="0"/>
          <w:numId w:val="3"/>
        </w:numPr>
        <w:rPr>
          <w:color w:val="000000" w:themeColor="text1"/>
          <w:sz w:val="32"/>
          <w:szCs w:val="32"/>
          <w:lang w:val="en-IN"/>
        </w:rPr>
      </w:pPr>
      <w:r w:rsidRPr="0068416C">
        <w:rPr>
          <w:color w:val="000000" w:themeColor="text1"/>
          <w:sz w:val="32"/>
          <w:szCs w:val="32"/>
          <w:lang w:val="en-IN"/>
        </w:rPr>
        <w:t xml:space="preserve">Initialize the PIR sensor, LED, and buzzer pins. </w:t>
      </w:r>
    </w:p>
    <w:p w14:paraId="1D18C89C" w14:textId="77777777" w:rsidR="0068416C" w:rsidRPr="0068416C" w:rsidRDefault="0068416C" w:rsidP="00C25FA6">
      <w:pPr>
        <w:numPr>
          <w:ilvl w:val="0"/>
          <w:numId w:val="3"/>
        </w:numPr>
        <w:rPr>
          <w:color w:val="000000" w:themeColor="text1"/>
          <w:sz w:val="32"/>
          <w:szCs w:val="32"/>
          <w:lang w:val="en-IN"/>
        </w:rPr>
      </w:pPr>
      <w:r w:rsidRPr="0068416C">
        <w:rPr>
          <w:color w:val="000000" w:themeColor="text1"/>
          <w:sz w:val="32"/>
          <w:szCs w:val="32"/>
          <w:lang w:val="en-IN"/>
        </w:rPr>
        <w:t xml:space="preserve">Set the LED and buzzer as </w:t>
      </w:r>
      <w:r w:rsidRPr="0068416C">
        <w:rPr>
          <w:b/>
          <w:bCs/>
          <w:color w:val="000000" w:themeColor="text1"/>
          <w:sz w:val="32"/>
          <w:szCs w:val="32"/>
          <w:lang w:val="en-IN"/>
        </w:rPr>
        <w:t>OUTPUT</w:t>
      </w:r>
      <w:r w:rsidRPr="0068416C">
        <w:rPr>
          <w:color w:val="000000" w:themeColor="text1"/>
          <w:sz w:val="32"/>
          <w:szCs w:val="32"/>
          <w:lang w:val="en-IN"/>
        </w:rPr>
        <w:t xml:space="preserve">. </w:t>
      </w:r>
    </w:p>
    <w:p w14:paraId="5AD4CE21" w14:textId="77777777" w:rsidR="0068416C" w:rsidRPr="0068416C" w:rsidRDefault="0068416C" w:rsidP="00C25FA6">
      <w:pPr>
        <w:numPr>
          <w:ilvl w:val="0"/>
          <w:numId w:val="3"/>
        </w:numPr>
        <w:rPr>
          <w:color w:val="000000" w:themeColor="text1"/>
          <w:sz w:val="32"/>
          <w:szCs w:val="32"/>
          <w:lang w:val="en-IN"/>
        </w:rPr>
      </w:pPr>
      <w:r w:rsidRPr="0068416C">
        <w:rPr>
          <w:color w:val="000000" w:themeColor="text1"/>
          <w:sz w:val="32"/>
          <w:szCs w:val="32"/>
          <w:lang w:val="en-IN"/>
        </w:rPr>
        <w:t xml:space="preserve">Set the PIR sensor pin as </w:t>
      </w:r>
      <w:r w:rsidRPr="0068416C">
        <w:rPr>
          <w:b/>
          <w:bCs/>
          <w:color w:val="000000" w:themeColor="text1"/>
          <w:sz w:val="32"/>
          <w:szCs w:val="32"/>
          <w:lang w:val="en-IN"/>
        </w:rPr>
        <w:t>INPUT</w:t>
      </w:r>
      <w:r w:rsidRPr="0068416C">
        <w:rPr>
          <w:color w:val="000000" w:themeColor="text1"/>
          <w:sz w:val="32"/>
          <w:szCs w:val="32"/>
          <w:lang w:val="en-IN"/>
        </w:rPr>
        <w:t xml:space="preserve">. </w:t>
      </w:r>
    </w:p>
    <w:p w14:paraId="30F4B071" w14:textId="77777777" w:rsidR="0068416C" w:rsidRPr="0068416C" w:rsidRDefault="0068416C" w:rsidP="00C25FA6">
      <w:pPr>
        <w:numPr>
          <w:ilvl w:val="0"/>
          <w:numId w:val="3"/>
        </w:numPr>
        <w:rPr>
          <w:color w:val="000000" w:themeColor="text1"/>
          <w:sz w:val="32"/>
          <w:szCs w:val="32"/>
          <w:lang w:val="en-IN"/>
        </w:rPr>
      </w:pPr>
      <w:r w:rsidRPr="0068416C">
        <w:rPr>
          <w:color w:val="000000" w:themeColor="text1"/>
          <w:sz w:val="32"/>
          <w:szCs w:val="32"/>
          <w:lang w:val="en-IN"/>
        </w:rPr>
        <w:t xml:space="preserve">Read the PIR sensor output. </w:t>
      </w:r>
    </w:p>
    <w:p w14:paraId="36219A78" w14:textId="77777777" w:rsidR="0068416C" w:rsidRPr="0068416C" w:rsidRDefault="0068416C" w:rsidP="00C25FA6">
      <w:pPr>
        <w:numPr>
          <w:ilvl w:val="0"/>
          <w:numId w:val="3"/>
        </w:numPr>
        <w:rPr>
          <w:color w:val="000000" w:themeColor="text1"/>
          <w:sz w:val="32"/>
          <w:szCs w:val="32"/>
          <w:lang w:val="en-IN"/>
        </w:rPr>
      </w:pPr>
      <w:r w:rsidRPr="0068416C">
        <w:rPr>
          <w:b/>
          <w:bCs/>
          <w:color w:val="000000" w:themeColor="text1"/>
          <w:sz w:val="32"/>
          <w:szCs w:val="32"/>
          <w:lang w:val="en-IN"/>
        </w:rPr>
        <w:t>Is motion detected?</w:t>
      </w:r>
      <w:r w:rsidRPr="0068416C">
        <w:rPr>
          <w:color w:val="000000" w:themeColor="text1"/>
          <w:sz w:val="32"/>
          <w:szCs w:val="32"/>
          <w:lang w:val="en-IN"/>
        </w:rPr>
        <w:t xml:space="preserve"> </w:t>
      </w:r>
    </w:p>
    <w:p w14:paraId="422FC902" w14:textId="77777777" w:rsidR="0068416C" w:rsidRPr="0068416C" w:rsidRDefault="0068416C" w:rsidP="00C25FA6">
      <w:pPr>
        <w:numPr>
          <w:ilvl w:val="1"/>
          <w:numId w:val="3"/>
        </w:numPr>
        <w:rPr>
          <w:color w:val="000000" w:themeColor="text1"/>
          <w:sz w:val="32"/>
          <w:szCs w:val="32"/>
          <w:lang w:val="en-IN"/>
        </w:rPr>
      </w:pPr>
      <w:r w:rsidRPr="0068416C">
        <w:rPr>
          <w:b/>
          <w:bCs/>
          <w:color w:val="000000" w:themeColor="text1"/>
          <w:sz w:val="32"/>
          <w:szCs w:val="32"/>
          <w:lang w:val="en-IN"/>
        </w:rPr>
        <w:t>Yes:</w:t>
      </w:r>
      <w:r w:rsidRPr="0068416C">
        <w:rPr>
          <w:color w:val="000000" w:themeColor="text1"/>
          <w:sz w:val="32"/>
          <w:szCs w:val="32"/>
          <w:lang w:val="en-IN"/>
        </w:rPr>
        <w:t xml:space="preserve"> </w:t>
      </w:r>
    </w:p>
    <w:p w14:paraId="3E3F1C48" w14:textId="77777777" w:rsidR="0068416C" w:rsidRPr="0068416C" w:rsidRDefault="0068416C" w:rsidP="00C25FA6">
      <w:pPr>
        <w:numPr>
          <w:ilvl w:val="2"/>
          <w:numId w:val="3"/>
        </w:numPr>
        <w:rPr>
          <w:color w:val="000000" w:themeColor="text1"/>
          <w:sz w:val="32"/>
          <w:szCs w:val="32"/>
          <w:lang w:val="en-IN"/>
        </w:rPr>
      </w:pPr>
      <w:r w:rsidRPr="0068416C">
        <w:rPr>
          <w:color w:val="000000" w:themeColor="text1"/>
          <w:sz w:val="32"/>
          <w:szCs w:val="32"/>
          <w:lang w:val="en-IN"/>
        </w:rPr>
        <w:t xml:space="preserve">Turn </w:t>
      </w:r>
      <w:r w:rsidRPr="0068416C">
        <w:rPr>
          <w:b/>
          <w:bCs/>
          <w:color w:val="000000" w:themeColor="text1"/>
          <w:sz w:val="32"/>
          <w:szCs w:val="32"/>
          <w:lang w:val="en-IN"/>
        </w:rPr>
        <w:t>LED ON</w:t>
      </w:r>
      <w:r w:rsidRPr="0068416C">
        <w:rPr>
          <w:color w:val="000000" w:themeColor="text1"/>
          <w:sz w:val="32"/>
          <w:szCs w:val="32"/>
          <w:lang w:val="en-IN"/>
        </w:rPr>
        <w:t xml:space="preserve">. </w:t>
      </w:r>
    </w:p>
    <w:p w14:paraId="162CC5BC" w14:textId="77777777" w:rsidR="0068416C" w:rsidRPr="0068416C" w:rsidRDefault="0068416C" w:rsidP="00C25FA6">
      <w:pPr>
        <w:numPr>
          <w:ilvl w:val="2"/>
          <w:numId w:val="3"/>
        </w:numPr>
        <w:rPr>
          <w:color w:val="000000" w:themeColor="text1"/>
          <w:sz w:val="32"/>
          <w:szCs w:val="32"/>
          <w:lang w:val="en-IN"/>
        </w:rPr>
      </w:pPr>
      <w:r w:rsidRPr="0068416C">
        <w:rPr>
          <w:color w:val="000000" w:themeColor="text1"/>
          <w:sz w:val="32"/>
          <w:szCs w:val="32"/>
          <w:lang w:val="en-IN"/>
        </w:rPr>
        <w:t xml:space="preserve">Turn </w:t>
      </w:r>
      <w:r w:rsidRPr="0068416C">
        <w:rPr>
          <w:b/>
          <w:bCs/>
          <w:color w:val="000000" w:themeColor="text1"/>
          <w:sz w:val="32"/>
          <w:szCs w:val="32"/>
          <w:lang w:val="en-IN"/>
        </w:rPr>
        <w:t>Buzzer ON</w:t>
      </w:r>
      <w:r w:rsidRPr="0068416C">
        <w:rPr>
          <w:color w:val="000000" w:themeColor="text1"/>
          <w:sz w:val="32"/>
          <w:szCs w:val="32"/>
          <w:lang w:val="en-IN"/>
        </w:rPr>
        <w:t xml:space="preserve">. </w:t>
      </w:r>
    </w:p>
    <w:p w14:paraId="4EAA6D07" w14:textId="77777777" w:rsidR="0068416C" w:rsidRPr="0068416C" w:rsidRDefault="0068416C" w:rsidP="00C25FA6">
      <w:pPr>
        <w:numPr>
          <w:ilvl w:val="2"/>
          <w:numId w:val="3"/>
        </w:numPr>
        <w:rPr>
          <w:color w:val="000000" w:themeColor="text1"/>
          <w:sz w:val="32"/>
          <w:szCs w:val="32"/>
          <w:lang w:val="en-IN"/>
        </w:rPr>
      </w:pPr>
      <w:r w:rsidRPr="0068416C">
        <w:rPr>
          <w:color w:val="000000" w:themeColor="text1"/>
          <w:sz w:val="32"/>
          <w:szCs w:val="32"/>
          <w:lang w:val="en-IN"/>
        </w:rPr>
        <w:t xml:space="preserve">Display/Print </w:t>
      </w:r>
      <w:r w:rsidRPr="0068416C">
        <w:rPr>
          <w:b/>
          <w:bCs/>
          <w:color w:val="000000" w:themeColor="text1"/>
          <w:sz w:val="32"/>
          <w:szCs w:val="32"/>
          <w:lang w:val="en-IN"/>
        </w:rPr>
        <w:t>"Motion Detected!"</w:t>
      </w:r>
      <w:r w:rsidRPr="0068416C">
        <w:rPr>
          <w:color w:val="000000" w:themeColor="text1"/>
          <w:sz w:val="32"/>
          <w:szCs w:val="32"/>
          <w:lang w:val="en-IN"/>
        </w:rPr>
        <w:t xml:space="preserve"> (optional in Serial Monitor/LCD). </w:t>
      </w:r>
    </w:p>
    <w:p w14:paraId="7B257411" w14:textId="77777777" w:rsidR="0068416C" w:rsidRPr="0068416C" w:rsidRDefault="0068416C" w:rsidP="00C25FA6">
      <w:pPr>
        <w:numPr>
          <w:ilvl w:val="1"/>
          <w:numId w:val="3"/>
        </w:numPr>
        <w:rPr>
          <w:color w:val="000000" w:themeColor="text1"/>
          <w:sz w:val="32"/>
          <w:szCs w:val="32"/>
          <w:lang w:val="en-IN"/>
        </w:rPr>
      </w:pPr>
      <w:r w:rsidRPr="0068416C">
        <w:rPr>
          <w:b/>
          <w:bCs/>
          <w:color w:val="000000" w:themeColor="text1"/>
          <w:sz w:val="32"/>
          <w:szCs w:val="32"/>
          <w:lang w:val="en-IN"/>
        </w:rPr>
        <w:t>No:</w:t>
      </w:r>
      <w:r w:rsidRPr="0068416C">
        <w:rPr>
          <w:color w:val="000000" w:themeColor="text1"/>
          <w:sz w:val="32"/>
          <w:szCs w:val="32"/>
          <w:lang w:val="en-IN"/>
        </w:rPr>
        <w:t xml:space="preserve"> </w:t>
      </w:r>
    </w:p>
    <w:p w14:paraId="66E297CD" w14:textId="77777777" w:rsidR="0068416C" w:rsidRPr="0068416C" w:rsidRDefault="0068416C" w:rsidP="00C25FA6">
      <w:pPr>
        <w:numPr>
          <w:ilvl w:val="2"/>
          <w:numId w:val="3"/>
        </w:numPr>
        <w:rPr>
          <w:color w:val="000000" w:themeColor="text1"/>
          <w:sz w:val="32"/>
          <w:szCs w:val="32"/>
          <w:lang w:val="en-IN"/>
        </w:rPr>
      </w:pPr>
      <w:r w:rsidRPr="0068416C">
        <w:rPr>
          <w:color w:val="000000" w:themeColor="text1"/>
          <w:sz w:val="32"/>
          <w:szCs w:val="32"/>
          <w:lang w:val="en-IN"/>
        </w:rPr>
        <w:t xml:space="preserve">Turn </w:t>
      </w:r>
      <w:r w:rsidRPr="0068416C">
        <w:rPr>
          <w:b/>
          <w:bCs/>
          <w:color w:val="000000" w:themeColor="text1"/>
          <w:sz w:val="32"/>
          <w:szCs w:val="32"/>
          <w:lang w:val="en-IN"/>
        </w:rPr>
        <w:t>LED OFF</w:t>
      </w:r>
      <w:r w:rsidRPr="0068416C">
        <w:rPr>
          <w:color w:val="000000" w:themeColor="text1"/>
          <w:sz w:val="32"/>
          <w:szCs w:val="32"/>
          <w:lang w:val="en-IN"/>
        </w:rPr>
        <w:t xml:space="preserve">. </w:t>
      </w:r>
    </w:p>
    <w:p w14:paraId="1DE67568" w14:textId="77777777" w:rsidR="0068416C" w:rsidRPr="0068416C" w:rsidRDefault="0068416C" w:rsidP="00C25FA6">
      <w:pPr>
        <w:numPr>
          <w:ilvl w:val="2"/>
          <w:numId w:val="3"/>
        </w:numPr>
        <w:rPr>
          <w:color w:val="000000" w:themeColor="text1"/>
          <w:sz w:val="32"/>
          <w:szCs w:val="32"/>
          <w:lang w:val="en-IN"/>
        </w:rPr>
      </w:pPr>
      <w:r w:rsidRPr="0068416C">
        <w:rPr>
          <w:color w:val="000000" w:themeColor="text1"/>
          <w:sz w:val="32"/>
          <w:szCs w:val="32"/>
          <w:lang w:val="en-IN"/>
        </w:rPr>
        <w:t xml:space="preserve">Turn </w:t>
      </w:r>
      <w:r w:rsidRPr="0068416C">
        <w:rPr>
          <w:b/>
          <w:bCs/>
          <w:color w:val="000000" w:themeColor="text1"/>
          <w:sz w:val="32"/>
          <w:szCs w:val="32"/>
          <w:lang w:val="en-IN"/>
        </w:rPr>
        <w:t>Buzzer OFF</w:t>
      </w:r>
      <w:r w:rsidRPr="0068416C">
        <w:rPr>
          <w:color w:val="000000" w:themeColor="text1"/>
          <w:sz w:val="32"/>
          <w:szCs w:val="32"/>
          <w:lang w:val="en-IN"/>
        </w:rPr>
        <w:t xml:space="preserve">. </w:t>
      </w:r>
    </w:p>
    <w:p w14:paraId="2D32D9C5" w14:textId="77777777" w:rsidR="0068416C" w:rsidRPr="0068416C" w:rsidRDefault="0068416C" w:rsidP="00C25FA6">
      <w:pPr>
        <w:numPr>
          <w:ilvl w:val="2"/>
          <w:numId w:val="3"/>
        </w:numPr>
        <w:rPr>
          <w:color w:val="000000" w:themeColor="text1"/>
          <w:sz w:val="32"/>
          <w:szCs w:val="32"/>
          <w:lang w:val="en-IN"/>
        </w:rPr>
      </w:pPr>
      <w:r w:rsidRPr="0068416C">
        <w:rPr>
          <w:color w:val="000000" w:themeColor="text1"/>
          <w:sz w:val="32"/>
          <w:szCs w:val="32"/>
          <w:lang w:val="en-IN"/>
        </w:rPr>
        <w:t xml:space="preserve">Display/Print </w:t>
      </w:r>
      <w:r w:rsidRPr="0068416C">
        <w:rPr>
          <w:b/>
          <w:bCs/>
          <w:color w:val="000000" w:themeColor="text1"/>
          <w:sz w:val="32"/>
          <w:szCs w:val="32"/>
          <w:lang w:val="en-IN"/>
        </w:rPr>
        <w:t>"No Motion"</w:t>
      </w:r>
      <w:r w:rsidRPr="0068416C">
        <w:rPr>
          <w:color w:val="000000" w:themeColor="text1"/>
          <w:sz w:val="32"/>
          <w:szCs w:val="32"/>
          <w:lang w:val="en-IN"/>
        </w:rPr>
        <w:t xml:space="preserve"> (optional). </w:t>
      </w:r>
    </w:p>
    <w:p w14:paraId="12D91CE2" w14:textId="77777777" w:rsidR="0068416C" w:rsidRPr="0068416C" w:rsidRDefault="0068416C" w:rsidP="00C25FA6">
      <w:pPr>
        <w:numPr>
          <w:ilvl w:val="0"/>
          <w:numId w:val="3"/>
        </w:numPr>
        <w:rPr>
          <w:color w:val="000000" w:themeColor="text1"/>
          <w:sz w:val="32"/>
          <w:szCs w:val="32"/>
          <w:lang w:val="en-IN"/>
        </w:rPr>
      </w:pPr>
      <w:r w:rsidRPr="0068416C">
        <w:rPr>
          <w:color w:val="000000" w:themeColor="text1"/>
          <w:sz w:val="32"/>
          <w:szCs w:val="32"/>
          <w:lang w:val="en-IN"/>
        </w:rPr>
        <w:t xml:space="preserve">Repeat Steps </w:t>
      </w:r>
      <w:r w:rsidRPr="0068416C">
        <w:rPr>
          <w:b/>
          <w:bCs/>
          <w:color w:val="000000" w:themeColor="text1"/>
          <w:sz w:val="32"/>
          <w:szCs w:val="32"/>
          <w:lang w:val="en-IN"/>
        </w:rPr>
        <w:t>5–6</w:t>
      </w:r>
      <w:r w:rsidRPr="0068416C">
        <w:rPr>
          <w:color w:val="000000" w:themeColor="text1"/>
          <w:sz w:val="32"/>
          <w:szCs w:val="32"/>
          <w:lang w:val="en-IN"/>
        </w:rPr>
        <w:t xml:space="preserve"> continuously. </w:t>
      </w:r>
    </w:p>
    <w:p w14:paraId="2E35B410" w14:textId="77777777" w:rsidR="0068416C" w:rsidRPr="0068416C" w:rsidRDefault="0068416C" w:rsidP="00C25FA6">
      <w:pPr>
        <w:numPr>
          <w:ilvl w:val="0"/>
          <w:numId w:val="3"/>
        </w:numPr>
        <w:rPr>
          <w:color w:val="000000" w:themeColor="text1"/>
          <w:sz w:val="32"/>
          <w:szCs w:val="32"/>
          <w:lang w:val="en-IN"/>
        </w:rPr>
      </w:pPr>
      <w:r w:rsidRPr="0068416C">
        <w:rPr>
          <w:b/>
          <w:bCs/>
          <w:color w:val="000000" w:themeColor="text1"/>
          <w:sz w:val="32"/>
          <w:szCs w:val="32"/>
          <w:lang w:val="en-IN"/>
        </w:rPr>
        <w:t>End</w:t>
      </w:r>
      <w:r w:rsidRPr="0068416C">
        <w:rPr>
          <w:color w:val="000000" w:themeColor="text1"/>
          <w:sz w:val="32"/>
          <w:szCs w:val="32"/>
          <w:lang w:val="en-IN"/>
        </w:rPr>
        <w:t xml:space="preserve"> (program runs continuously in a loop). </w:t>
      </w:r>
    </w:p>
    <w:p w14:paraId="5D4998DC" w14:textId="77777777" w:rsidR="0068416C" w:rsidRPr="0068416C" w:rsidRDefault="0068416C" w:rsidP="0068416C">
      <w:pPr>
        <w:rPr>
          <w:b/>
          <w:bCs/>
          <w:color w:val="000000" w:themeColor="text1"/>
          <w:sz w:val="32"/>
          <w:szCs w:val="32"/>
          <w:lang w:val="en-IN"/>
        </w:rPr>
      </w:pPr>
      <w:r w:rsidRPr="0068416C">
        <w:rPr>
          <w:b/>
          <w:bCs/>
          <w:color w:val="000000" w:themeColor="text1"/>
          <w:sz w:val="32"/>
          <w:szCs w:val="32"/>
          <w:lang w:val="en-IN"/>
        </w:rPr>
        <w:t>Short Algorithm (for Record/Assignment)</w:t>
      </w:r>
    </w:p>
    <w:p w14:paraId="6B7A21F6" w14:textId="77777777" w:rsidR="0068416C" w:rsidRPr="0068416C" w:rsidRDefault="0068416C" w:rsidP="00C25FA6">
      <w:pPr>
        <w:numPr>
          <w:ilvl w:val="0"/>
          <w:numId w:val="4"/>
        </w:numPr>
        <w:rPr>
          <w:color w:val="000000" w:themeColor="text1"/>
          <w:sz w:val="32"/>
          <w:szCs w:val="32"/>
          <w:lang w:val="en-IN"/>
        </w:rPr>
      </w:pPr>
      <w:r w:rsidRPr="0068416C">
        <w:rPr>
          <w:color w:val="000000" w:themeColor="text1"/>
          <w:sz w:val="32"/>
          <w:szCs w:val="32"/>
          <w:lang w:val="en-IN"/>
        </w:rPr>
        <w:t xml:space="preserve">Start. </w:t>
      </w:r>
    </w:p>
    <w:p w14:paraId="4775C5BD" w14:textId="77777777" w:rsidR="0068416C" w:rsidRPr="0068416C" w:rsidRDefault="0068416C" w:rsidP="00C25FA6">
      <w:pPr>
        <w:numPr>
          <w:ilvl w:val="0"/>
          <w:numId w:val="4"/>
        </w:numPr>
        <w:rPr>
          <w:color w:val="000000" w:themeColor="text1"/>
          <w:sz w:val="32"/>
          <w:szCs w:val="32"/>
          <w:lang w:val="en-IN"/>
        </w:rPr>
      </w:pPr>
      <w:r w:rsidRPr="0068416C">
        <w:rPr>
          <w:color w:val="000000" w:themeColor="text1"/>
          <w:sz w:val="32"/>
          <w:szCs w:val="32"/>
          <w:lang w:val="en-IN"/>
        </w:rPr>
        <w:t xml:space="preserve">Initialize PIR sensor, LED, and buzzer. </w:t>
      </w:r>
    </w:p>
    <w:p w14:paraId="0C2FC8BE" w14:textId="77777777" w:rsidR="0068416C" w:rsidRPr="0068416C" w:rsidRDefault="0068416C" w:rsidP="00C25FA6">
      <w:pPr>
        <w:numPr>
          <w:ilvl w:val="0"/>
          <w:numId w:val="4"/>
        </w:numPr>
        <w:rPr>
          <w:color w:val="000000" w:themeColor="text1"/>
          <w:sz w:val="32"/>
          <w:szCs w:val="32"/>
          <w:lang w:val="en-IN"/>
        </w:rPr>
      </w:pPr>
      <w:r w:rsidRPr="0068416C">
        <w:rPr>
          <w:color w:val="000000" w:themeColor="text1"/>
          <w:sz w:val="32"/>
          <w:szCs w:val="32"/>
          <w:lang w:val="en-IN"/>
        </w:rPr>
        <w:t xml:space="preserve">Read PIR sensor output. </w:t>
      </w:r>
    </w:p>
    <w:p w14:paraId="2034D5C6" w14:textId="77777777" w:rsidR="0068416C" w:rsidRPr="0068416C" w:rsidRDefault="0068416C" w:rsidP="00C25FA6">
      <w:pPr>
        <w:numPr>
          <w:ilvl w:val="0"/>
          <w:numId w:val="4"/>
        </w:numPr>
        <w:rPr>
          <w:color w:val="000000" w:themeColor="text1"/>
          <w:sz w:val="32"/>
          <w:szCs w:val="32"/>
          <w:lang w:val="en-IN"/>
        </w:rPr>
      </w:pPr>
      <w:r w:rsidRPr="0068416C">
        <w:rPr>
          <w:color w:val="000000" w:themeColor="text1"/>
          <w:sz w:val="32"/>
          <w:szCs w:val="32"/>
          <w:lang w:val="en-IN"/>
        </w:rPr>
        <w:t xml:space="preserve">If motion is detected: </w:t>
      </w:r>
    </w:p>
    <w:p w14:paraId="25F9E1FA" w14:textId="77777777" w:rsidR="0068416C" w:rsidRPr="0068416C" w:rsidRDefault="0068416C" w:rsidP="00C25FA6">
      <w:pPr>
        <w:numPr>
          <w:ilvl w:val="1"/>
          <w:numId w:val="4"/>
        </w:numPr>
        <w:rPr>
          <w:color w:val="000000" w:themeColor="text1"/>
          <w:sz w:val="32"/>
          <w:szCs w:val="32"/>
          <w:lang w:val="en-IN"/>
        </w:rPr>
      </w:pPr>
      <w:r w:rsidRPr="0068416C">
        <w:rPr>
          <w:color w:val="000000" w:themeColor="text1"/>
          <w:sz w:val="32"/>
          <w:szCs w:val="32"/>
          <w:lang w:val="en-IN"/>
        </w:rPr>
        <w:t xml:space="preserve">LED = ON </w:t>
      </w:r>
    </w:p>
    <w:p w14:paraId="7E5EED83" w14:textId="77777777" w:rsidR="0068416C" w:rsidRPr="0068416C" w:rsidRDefault="0068416C" w:rsidP="00C25FA6">
      <w:pPr>
        <w:numPr>
          <w:ilvl w:val="1"/>
          <w:numId w:val="4"/>
        </w:numPr>
        <w:rPr>
          <w:color w:val="000000" w:themeColor="text1"/>
          <w:sz w:val="32"/>
          <w:szCs w:val="32"/>
          <w:lang w:val="en-IN"/>
        </w:rPr>
      </w:pPr>
      <w:r w:rsidRPr="0068416C">
        <w:rPr>
          <w:color w:val="000000" w:themeColor="text1"/>
          <w:sz w:val="32"/>
          <w:szCs w:val="32"/>
          <w:lang w:val="en-IN"/>
        </w:rPr>
        <w:t xml:space="preserve">Buzzer = ON </w:t>
      </w:r>
    </w:p>
    <w:p w14:paraId="1ACAB58D" w14:textId="77777777" w:rsidR="0068416C" w:rsidRPr="0068416C" w:rsidRDefault="0068416C" w:rsidP="00C25FA6">
      <w:pPr>
        <w:numPr>
          <w:ilvl w:val="0"/>
          <w:numId w:val="4"/>
        </w:numPr>
        <w:rPr>
          <w:color w:val="000000" w:themeColor="text1"/>
          <w:sz w:val="32"/>
          <w:szCs w:val="32"/>
          <w:lang w:val="en-IN"/>
        </w:rPr>
      </w:pPr>
      <w:r w:rsidRPr="0068416C">
        <w:rPr>
          <w:color w:val="000000" w:themeColor="text1"/>
          <w:sz w:val="32"/>
          <w:szCs w:val="32"/>
          <w:lang w:val="en-IN"/>
        </w:rPr>
        <w:t xml:space="preserve">Else: </w:t>
      </w:r>
    </w:p>
    <w:p w14:paraId="6DA3988B" w14:textId="77777777" w:rsidR="0068416C" w:rsidRPr="0068416C" w:rsidRDefault="0068416C" w:rsidP="00C25FA6">
      <w:pPr>
        <w:numPr>
          <w:ilvl w:val="1"/>
          <w:numId w:val="4"/>
        </w:numPr>
        <w:rPr>
          <w:color w:val="000000" w:themeColor="text1"/>
          <w:sz w:val="32"/>
          <w:szCs w:val="32"/>
          <w:lang w:val="en-IN"/>
        </w:rPr>
      </w:pPr>
      <w:r w:rsidRPr="0068416C">
        <w:rPr>
          <w:color w:val="000000" w:themeColor="text1"/>
          <w:sz w:val="32"/>
          <w:szCs w:val="32"/>
          <w:lang w:val="en-IN"/>
        </w:rPr>
        <w:lastRenderedPageBreak/>
        <w:t xml:space="preserve">LED = OFF </w:t>
      </w:r>
    </w:p>
    <w:p w14:paraId="382000C9" w14:textId="77777777" w:rsidR="0068416C" w:rsidRPr="0068416C" w:rsidRDefault="0068416C" w:rsidP="00C25FA6">
      <w:pPr>
        <w:numPr>
          <w:ilvl w:val="1"/>
          <w:numId w:val="4"/>
        </w:numPr>
        <w:rPr>
          <w:color w:val="000000" w:themeColor="text1"/>
          <w:sz w:val="32"/>
          <w:szCs w:val="32"/>
          <w:lang w:val="en-IN"/>
        </w:rPr>
      </w:pPr>
      <w:r w:rsidRPr="0068416C">
        <w:rPr>
          <w:color w:val="000000" w:themeColor="text1"/>
          <w:sz w:val="32"/>
          <w:szCs w:val="32"/>
          <w:lang w:val="en-IN"/>
        </w:rPr>
        <w:t xml:space="preserve">Buzzer = OFF </w:t>
      </w:r>
    </w:p>
    <w:p w14:paraId="3ECAF543" w14:textId="77777777" w:rsidR="0068416C" w:rsidRPr="0068416C" w:rsidRDefault="0068416C" w:rsidP="00C25FA6">
      <w:pPr>
        <w:numPr>
          <w:ilvl w:val="0"/>
          <w:numId w:val="4"/>
        </w:numPr>
        <w:rPr>
          <w:color w:val="000000" w:themeColor="text1"/>
          <w:sz w:val="32"/>
          <w:szCs w:val="32"/>
          <w:lang w:val="en-IN"/>
        </w:rPr>
      </w:pPr>
      <w:r w:rsidRPr="0068416C">
        <w:rPr>
          <w:color w:val="000000" w:themeColor="text1"/>
          <w:sz w:val="32"/>
          <w:szCs w:val="32"/>
          <w:lang w:val="en-IN"/>
        </w:rPr>
        <w:t xml:space="preserve">Repeat the process continuously. </w:t>
      </w:r>
    </w:p>
    <w:p w14:paraId="0B2FE7CE" w14:textId="77777777" w:rsidR="0068416C" w:rsidRPr="0068416C" w:rsidRDefault="0068416C" w:rsidP="00C25FA6">
      <w:pPr>
        <w:numPr>
          <w:ilvl w:val="0"/>
          <w:numId w:val="4"/>
        </w:numPr>
        <w:rPr>
          <w:color w:val="000000" w:themeColor="text1"/>
          <w:sz w:val="32"/>
          <w:szCs w:val="32"/>
          <w:lang w:val="en-IN"/>
        </w:rPr>
      </w:pPr>
      <w:r w:rsidRPr="0068416C">
        <w:rPr>
          <w:color w:val="000000" w:themeColor="text1"/>
          <w:sz w:val="32"/>
          <w:szCs w:val="32"/>
          <w:lang w:val="en-IN"/>
        </w:rPr>
        <w:t>End.</w:t>
      </w:r>
    </w:p>
    <w:p w14:paraId="55E1FD90" w14:textId="77777777" w:rsidR="0068416C" w:rsidRDefault="0068416C" w:rsidP="00963589">
      <w:pPr>
        <w:rPr>
          <w:color w:val="000000" w:themeColor="text1"/>
          <w:sz w:val="32"/>
          <w:szCs w:val="32"/>
          <w:lang w:val="en-IN"/>
        </w:rPr>
      </w:pPr>
    </w:p>
    <w:p w14:paraId="5278158B" w14:textId="77777777" w:rsidR="0068416C" w:rsidRDefault="0068416C" w:rsidP="00963589">
      <w:pPr>
        <w:rPr>
          <w:color w:val="000000" w:themeColor="text1"/>
          <w:sz w:val="32"/>
          <w:szCs w:val="32"/>
          <w:lang w:val="en-IN"/>
        </w:rPr>
      </w:pPr>
    </w:p>
    <w:p w14:paraId="0A7D3633" w14:textId="7C9B28E3" w:rsidR="0068416C" w:rsidRDefault="0068416C" w:rsidP="0068416C">
      <w:pPr>
        <w:jc w:val="center"/>
        <w:rPr>
          <w:color w:val="000000" w:themeColor="text1"/>
          <w:sz w:val="64"/>
          <w:szCs w:val="64"/>
          <w:lang w:val="en-IN"/>
        </w:rPr>
      </w:pPr>
      <w:r w:rsidRPr="0068416C">
        <w:rPr>
          <w:color w:val="000000" w:themeColor="text1"/>
          <w:sz w:val="64"/>
          <w:szCs w:val="64"/>
          <w:lang w:val="en-IN"/>
        </w:rPr>
        <w:t>INPUT</w:t>
      </w:r>
    </w:p>
    <w:p w14:paraId="6684611B" w14:textId="77777777" w:rsidR="0068416C" w:rsidRPr="0068416C" w:rsidRDefault="0068416C" w:rsidP="0068416C">
      <w:pPr>
        <w:rPr>
          <w:color w:val="4472C4" w:themeColor="accent5"/>
          <w:sz w:val="32"/>
          <w:szCs w:val="32"/>
          <w:lang w:val="en-IN"/>
        </w:rPr>
      </w:pPr>
      <w:proofErr w:type="spellStart"/>
      <w:r w:rsidRPr="0068416C">
        <w:rPr>
          <w:color w:val="4472C4" w:themeColor="accent5"/>
          <w:sz w:val="32"/>
          <w:szCs w:val="32"/>
          <w:lang w:val="en-IN"/>
        </w:rPr>
        <w:t>const</w:t>
      </w:r>
      <w:proofErr w:type="spellEnd"/>
      <w:r w:rsidRPr="0068416C">
        <w:rPr>
          <w:color w:val="4472C4" w:themeColor="accent5"/>
          <w:sz w:val="32"/>
          <w:szCs w:val="32"/>
          <w:lang w:val="en-IN"/>
        </w:rPr>
        <w:t xml:space="preserve"> int </w:t>
      </w:r>
      <w:proofErr w:type="spellStart"/>
      <w:r w:rsidRPr="0068416C">
        <w:rPr>
          <w:color w:val="4472C4" w:themeColor="accent5"/>
          <w:sz w:val="32"/>
          <w:szCs w:val="32"/>
          <w:lang w:val="en-IN"/>
        </w:rPr>
        <w:t>pirPin</w:t>
      </w:r>
      <w:proofErr w:type="spellEnd"/>
      <w:r w:rsidRPr="0068416C">
        <w:rPr>
          <w:color w:val="4472C4" w:themeColor="accent5"/>
          <w:sz w:val="32"/>
          <w:szCs w:val="32"/>
          <w:lang w:val="en-IN"/>
        </w:rPr>
        <w:t xml:space="preserve"> = 2;</w:t>
      </w:r>
    </w:p>
    <w:p w14:paraId="7F8E2E8F" w14:textId="77777777" w:rsidR="0068416C" w:rsidRPr="0068416C" w:rsidRDefault="0068416C" w:rsidP="0068416C">
      <w:pPr>
        <w:rPr>
          <w:color w:val="4472C4" w:themeColor="accent5"/>
          <w:sz w:val="32"/>
          <w:szCs w:val="32"/>
          <w:lang w:val="en-IN"/>
        </w:rPr>
      </w:pPr>
      <w:proofErr w:type="spellStart"/>
      <w:r w:rsidRPr="0068416C">
        <w:rPr>
          <w:color w:val="4472C4" w:themeColor="accent5"/>
          <w:sz w:val="32"/>
          <w:szCs w:val="32"/>
          <w:lang w:val="en-IN"/>
        </w:rPr>
        <w:t>const</w:t>
      </w:r>
      <w:proofErr w:type="spellEnd"/>
      <w:r w:rsidRPr="0068416C">
        <w:rPr>
          <w:color w:val="4472C4" w:themeColor="accent5"/>
          <w:sz w:val="32"/>
          <w:szCs w:val="32"/>
          <w:lang w:val="en-IN"/>
        </w:rPr>
        <w:t xml:space="preserve"> int </w:t>
      </w:r>
      <w:proofErr w:type="spellStart"/>
      <w:r w:rsidRPr="0068416C">
        <w:rPr>
          <w:color w:val="4472C4" w:themeColor="accent5"/>
          <w:sz w:val="32"/>
          <w:szCs w:val="32"/>
          <w:lang w:val="en-IN"/>
        </w:rPr>
        <w:t>ledPin</w:t>
      </w:r>
      <w:proofErr w:type="spellEnd"/>
      <w:r w:rsidRPr="0068416C">
        <w:rPr>
          <w:color w:val="4472C4" w:themeColor="accent5"/>
          <w:sz w:val="32"/>
          <w:szCs w:val="32"/>
          <w:lang w:val="en-IN"/>
        </w:rPr>
        <w:t xml:space="preserve"> = 8;</w:t>
      </w:r>
    </w:p>
    <w:p w14:paraId="0C9D176B" w14:textId="77777777" w:rsidR="0068416C" w:rsidRPr="0068416C" w:rsidRDefault="0068416C" w:rsidP="0068416C">
      <w:pPr>
        <w:rPr>
          <w:color w:val="4472C4" w:themeColor="accent5"/>
          <w:sz w:val="32"/>
          <w:szCs w:val="32"/>
          <w:lang w:val="en-IN"/>
        </w:rPr>
      </w:pPr>
      <w:proofErr w:type="spellStart"/>
      <w:r w:rsidRPr="0068416C">
        <w:rPr>
          <w:color w:val="4472C4" w:themeColor="accent5"/>
          <w:sz w:val="32"/>
          <w:szCs w:val="32"/>
          <w:lang w:val="en-IN"/>
        </w:rPr>
        <w:t>const</w:t>
      </w:r>
      <w:proofErr w:type="spellEnd"/>
      <w:r w:rsidRPr="0068416C">
        <w:rPr>
          <w:color w:val="4472C4" w:themeColor="accent5"/>
          <w:sz w:val="32"/>
          <w:szCs w:val="32"/>
          <w:lang w:val="en-IN"/>
        </w:rPr>
        <w:t xml:space="preserve"> int </w:t>
      </w:r>
      <w:proofErr w:type="spellStart"/>
      <w:r w:rsidRPr="0068416C">
        <w:rPr>
          <w:color w:val="4472C4" w:themeColor="accent5"/>
          <w:sz w:val="32"/>
          <w:szCs w:val="32"/>
          <w:lang w:val="en-IN"/>
        </w:rPr>
        <w:t>buzzerPin</w:t>
      </w:r>
      <w:proofErr w:type="spellEnd"/>
      <w:r w:rsidRPr="0068416C">
        <w:rPr>
          <w:color w:val="4472C4" w:themeColor="accent5"/>
          <w:sz w:val="32"/>
          <w:szCs w:val="32"/>
          <w:lang w:val="en-IN"/>
        </w:rPr>
        <w:t xml:space="preserve"> = 9;</w:t>
      </w:r>
    </w:p>
    <w:p w14:paraId="019813E7" w14:textId="77777777" w:rsidR="0068416C" w:rsidRPr="0068416C" w:rsidRDefault="0068416C" w:rsidP="0068416C">
      <w:pPr>
        <w:rPr>
          <w:color w:val="4472C4" w:themeColor="accent5"/>
          <w:sz w:val="32"/>
          <w:szCs w:val="32"/>
          <w:lang w:val="en-IN"/>
        </w:rPr>
      </w:pPr>
    </w:p>
    <w:p w14:paraId="424048F4" w14:textId="77777777" w:rsidR="0068416C" w:rsidRPr="0068416C" w:rsidRDefault="0068416C" w:rsidP="0068416C">
      <w:pPr>
        <w:rPr>
          <w:color w:val="4472C4" w:themeColor="accent5"/>
          <w:sz w:val="32"/>
          <w:szCs w:val="32"/>
          <w:lang w:val="en-IN"/>
        </w:rPr>
      </w:pPr>
      <w:r w:rsidRPr="0068416C">
        <w:rPr>
          <w:color w:val="4472C4" w:themeColor="accent5"/>
          <w:sz w:val="32"/>
          <w:szCs w:val="32"/>
          <w:lang w:val="en-IN"/>
        </w:rPr>
        <w:t xml:space="preserve">void </w:t>
      </w:r>
      <w:proofErr w:type="gramStart"/>
      <w:r w:rsidRPr="0068416C">
        <w:rPr>
          <w:color w:val="4472C4" w:themeColor="accent5"/>
          <w:sz w:val="32"/>
          <w:szCs w:val="32"/>
          <w:lang w:val="en-IN"/>
        </w:rPr>
        <w:t>setup(</w:t>
      </w:r>
      <w:proofErr w:type="gramEnd"/>
      <w:r w:rsidRPr="0068416C">
        <w:rPr>
          <w:color w:val="4472C4" w:themeColor="accent5"/>
          <w:sz w:val="32"/>
          <w:szCs w:val="32"/>
          <w:lang w:val="en-IN"/>
        </w:rPr>
        <w:t>) {</w:t>
      </w:r>
    </w:p>
    <w:p w14:paraId="373B8FC9" w14:textId="77777777" w:rsidR="0068416C" w:rsidRPr="0068416C" w:rsidRDefault="0068416C" w:rsidP="0068416C">
      <w:pPr>
        <w:rPr>
          <w:color w:val="4472C4" w:themeColor="accent5"/>
          <w:sz w:val="32"/>
          <w:szCs w:val="32"/>
          <w:lang w:val="en-IN"/>
        </w:rPr>
      </w:pPr>
      <w:r w:rsidRPr="0068416C">
        <w:rPr>
          <w:color w:val="4472C4" w:themeColor="accent5"/>
          <w:sz w:val="32"/>
          <w:szCs w:val="32"/>
          <w:lang w:val="en-IN"/>
        </w:rPr>
        <w:t xml:space="preserve">  </w:t>
      </w:r>
      <w:proofErr w:type="spellStart"/>
      <w:proofErr w:type="gramStart"/>
      <w:r w:rsidRPr="0068416C">
        <w:rPr>
          <w:color w:val="4472C4" w:themeColor="accent5"/>
          <w:sz w:val="32"/>
          <w:szCs w:val="32"/>
          <w:lang w:val="en-IN"/>
        </w:rPr>
        <w:t>pinMode</w:t>
      </w:r>
      <w:proofErr w:type="spellEnd"/>
      <w:r w:rsidRPr="0068416C">
        <w:rPr>
          <w:color w:val="4472C4" w:themeColor="accent5"/>
          <w:sz w:val="32"/>
          <w:szCs w:val="32"/>
          <w:lang w:val="en-IN"/>
        </w:rPr>
        <w:t>(</w:t>
      </w:r>
      <w:proofErr w:type="spellStart"/>
      <w:proofErr w:type="gramEnd"/>
      <w:r w:rsidRPr="0068416C">
        <w:rPr>
          <w:color w:val="4472C4" w:themeColor="accent5"/>
          <w:sz w:val="32"/>
          <w:szCs w:val="32"/>
          <w:lang w:val="en-IN"/>
        </w:rPr>
        <w:t>pirPin</w:t>
      </w:r>
      <w:proofErr w:type="spellEnd"/>
      <w:r w:rsidRPr="0068416C">
        <w:rPr>
          <w:color w:val="4472C4" w:themeColor="accent5"/>
          <w:sz w:val="32"/>
          <w:szCs w:val="32"/>
          <w:lang w:val="en-IN"/>
        </w:rPr>
        <w:t>, INPUT);</w:t>
      </w:r>
    </w:p>
    <w:p w14:paraId="0307DA7B" w14:textId="77777777" w:rsidR="0068416C" w:rsidRPr="0068416C" w:rsidRDefault="0068416C" w:rsidP="0068416C">
      <w:pPr>
        <w:rPr>
          <w:color w:val="4472C4" w:themeColor="accent5"/>
          <w:sz w:val="32"/>
          <w:szCs w:val="32"/>
          <w:lang w:val="en-IN"/>
        </w:rPr>
      </w:pPr>
      <w:r w:rsidRPr="0068416C">
        <w:rPr>
          <w:color w:val="4472C4" w:themeColor="accent5"/>
          <w:sz w:val="32"/>
          <w:szCs w:val="32"/>
          <w:lang w:val="en-IN"/>
        </w:rPr>
        <w:t xml:space="preserve">  </w:t>
      </w:r>
      <w:proofErr w:type="spellStart"/>
      <w:proofErr w:type="gramStart"/>
      <w:r w:rsidRPr="0068416C">
        <w:rPr>
          <w:color w:val="4472C4" w:themeColor="accent5"/>
          <w:sz w:val="32"/>
          <w:szCs w:val="32"/>
          <w:lang w:val="en-IN"/>
        </w:rPr>
        <w:t>pinMode</w:t>
      </w:r>
      <w:proofErr w:type="spellEnd"/>
      <w:r w:rsidRPr="0068416C">
        <w:rPr>
          <w:color w:val="4472C4" w:themeColor="accent5"/>
          <w:sz w:val="32"/>
          <w:szCs w:val="32"/>
          <w:lang w:val="en-IN"/>
        </w:rPr>
        <w:t>(</w:t>
      </w:r>
      <w:proofErr w:type="spellStart"/>
      <w:proofErr w:type="gramEnd"/>
      <w:r w:rsidRPr="0068416C">
        <w:rPr>
          <w:color w:val="4472C4" w:themeColor="accent5"/>
          <w:sz w:val="32"/>
          <w:szCs w:val="32"/>
          <w:lang w:val="en-IN"/>
        </w:rPr>
        <w:t>ledPin</w:t>
      </w:r>
      <w:proofErr w:type="spellEnd"/>
      <w:r w:rsidRPr="0068416C">
        <w:rPr>
          <w:color w:val="4472C4" w:themeColor="accent5"/>
          <w:sz w:val="32"/>
          <w:szCs w:val="32"/>
          <w:lang w:val="en-IN"/>
        </w:rPr>
        <w:t>, OUTPUT);</w:t>
      </w:r>
    </w:p>
    <w:p w14:paraId="5F554699" w14:textId="77777777" w:rsidR="0068416C" w:rsidRPr="0068416C" w:rsidRDefault="0068416C" w:rsidP="0068416C">
      <w:pPr>
        <w:rPr>
          <w:color w:val="4472C4" w:themeColor="accent5"/>
          <w:sz w:val="32"/>
          <w:szCs w:val="32"/>
          <w:lang w:val="en-IN"/>
        </w:rPr>
      </w:pPr>
      <w:r w:rsidRPr="0068416C">
        <w:rPr>
          <w:color w:val="4472C4" w:themeColor="accent5"/>
          <w:sz w:val="32"/>
          <w:szCs w:val="32"/>
          <w:lang w:val="en-IN"/>
        </w:rPr>
        <w:t xml:space="preserve">  </w:t>
      </w:r>
      <w:proofErr w:type="spellStart"/>
      <w:proofErr w:type="gramStart"/>
      <w:r w:rsidRPr="0068416C">
        <w:rPr>
          <w:color w:val="4472C4" w:themeColor="accent5"/>
          <w:sz w:val="32"/>
          <w:szCs w:val="32"/>
          <w:lang w:val="en-IN"/>
        </w:rPr>
        <w:t>pinMode</w:t>
      </w:r>
      <w:proofErr w:type="spellEnd"/>
      <w:r w:rsidRPr="0068416C">
        <w:rPr>
          <w:color w:val="4472C4" w:themeColor="accent5"/>
          <w:sz w:val="32"/>
          <w:szCs w:val="32"/>
          <w:lang w:val="en-IN"/>
        </w:rPr>
        <w:t>(</w:t>
      </w:r>
      <w:proofErr w:type="spellStart"/>
      <w:proofErr w:type="gramEnd"/>
      <w:r w:rsidRPr="0068416C">
        <w:rPr>
          <w:color w:val="4472C4" w:themeColor="accent5"/>
          <w:sz w:val="32"/>
          <w:szCs w:val="32"/>
          <w:lang w:val="en-IN"/>
        </w:rPr>
        <w:t>buzzerPin</w:t>
      </w:r>
      <w:proofErr w:type="spellEnd"/>
      <w:r w:rsidRPr="0068416C">
        <w:rPr>
          <w:color w:val="4472C4" w:themeColor="accent5"/>
          <w:sz w:val="32"/>
          <w:szCs w:val="32"/>
          <w:lang w:val="en-IN"/>
        </w:rPr>
        <w:t>, OUTPUT);</w:t>
      </w:r>
    </w:p>
    <w:p w14:paraId="658231FA" w14:textId="77777777" w:rsidR="0068416C" w:rsidRPr="0068416C" w:rsidRDefault="0068416C" w:rsidP="0068416C">
      <w:pPr>
        <w:rPr>
          <w:color w:val="4472C4" w:themeColor="accent5"/>
          <w:sz w:val="32"/>
          <w:szCs w:val="32"/>
          <w:lang w:val="en-IN"/>
        </w:rPr>
      </w:pPr>
    </w:p>
    <w:p w14:paraId="4EC41EDC" w14:textId="77777777" w:rsidR="0068416C" w:rsidRPr="0068416C" w:rsidRDefault="0068416C" w:rsidP="0068416C">
      <w:pPr>
        <w:rPr>
          <w:color w:val="4472C4" w:themeColor="accent5"/>
          <w:sz w:val="32"/>
          <w:szCs w:val="32"/>
          <w:lang w:val="en-IN"/>
        </w:rPr>
      </w:pPr>
      <w:r w:rsidRPr="0068416C">
        <w:rPr>
          <w:color w:val="4472C4" w:themeColor="accent5"/>
          <w:sz w:val="32"/>
          <w:szCs w:val="32"/>
          <w:lang w:val="en-IN"/>
        </w:rPr>
        <w:t xml:space="preserve">  </w:t>
      </w:r>
      <w:proofErr w:type="spellStart"/>
      <w:r w:rsidRPr="0068416C">
        <w:rPr>
          <w:color w:val="4472C4" w:themeColor="accent5"/>
          <w:sz w:val="32"/>
          <w:szCs w:val="32"/>
          <w:lang w:val="en-IN"/>
        </w:rPr>
        <w:t>Serial.begin</w:t>
      </w:r>
      <w:proofErr w:type="spellEnd"/>
      <w:r w:rsidRPr="0068416C">
        <w:rPr>
          <w:color w:val="4472C4" w:themeColor="accent5"/>
          <w:sz w:val="32"/>
          <w:szCs w:val="32"/>
          <w:lang w:val="en-IN"/>
        </w:rPr>
        <w:t>(9600);</w:t>
      </w:r>
    </w:p>
    <w:p w14:paraId="54E0ABFF" w14:textId="77777777" w:rsidR="0068416C" w:rsidRPr="0068416C" w:rsidRDefault="0068416C" w:rsidP="0068416C">
      <w:pPr>
        <w:rPr>
          <w:color w:val="4472C4" w:themeColor="accent5"/>
          <w:sz w:val="32"/>
          <w:szCs w:val="32"/>
          <w:lang w:val="en-IN"/>
        </w:rPr>
      </w:pPr>
      <w:r w:rsidRPr="0068416C">
        <w:rPr>
          <w:color w:val="4472C4" w:themeColor="accent5"/>
          <w:sz w:val="32"/>
          <w:szCs w:val="32"/>
          <w:lang w:val="en-IN"/>
        </w:rPr>
        <w:t>}</w:t>
      </w:r>
    </w:p>
    <w:p w14:paraId="4A3339D1" w14:textId="77777777" w:rsidR="0068416C" w:rsidRPr="0068416C" w:rsidRDefault="0068416C" w:rsidP="0068416C">
      <w:pPr>
        <w:rPr>
          <w:color w:val="4472C4" w:themeColor="accent5"/>
          <w:sz w:val="32"/>
          <w:szCs w:val="32"/>
          <w:lang w:val="en-IN"/>
        </w:rPr>
      </w:pPr>
    </w:p>
    <w:p w14:paraId="2A3DDB26" w14:textId="77777777" w:rsidR="0068416C" w:rsidRPr="0068416C" w:rsidRDefault="0068416C" w:rsidP="0068416C">
      <w:pPr>
        <w:rPr>
          <w:color w:val="4472C4" w:themeColor="accent5"/>
          <w:sz w:val="32"/>
          <w:szCs w:val="32"/>
          <w:lang w:val="en-IN"/>
        </w:rPr>
      </w:pPr>
      <w:r w:rsidRPr="0068416C">
        <w:rPr>
          <w:color w:val="4472C4" w:themeColor="accent5"/>
          <w:sz w:val="32"/>
          <w:szCs w:val="32"/>
          <w:lang w:val="en-IN"/>
        </w:rPr>
        <w:t xml:space="preserve">void </w:t>
      </w:r>
      <w:proofErr w:type="gramStart"/>
      <w:r w:rsidRPr="0068416C">
        <w:rPr>
          <w:color w:val="4472C4" w:themeColor="accent5"/>
          <w:sz w:val="32"/>
          <w:szCs w:val="32"/>
          <w:lang w:val="en-IN"/>
        </w:rPr>
        <w:t>loop(</w:t>
      </w:r>
      <w:proofErr w:type="gramEnd"/>
      <w:r w:rsidRPr="0068416C">
        <w:rPr>
          <w:color w:val="4472C4" w:themeColor="accent5"/>
          <w:sz w:val="32"/>
          <w:szCs w:val="32"/>
          <w:lang w:val="en-IN"/>
        </w:rPr>
        <w:t>) {</w:t>
      </w:r>
    </w:p>
    <w:p w14:paraId="220CFA94" w14:textId="77777777" w:rsidR="0068416C" w:rsidRPr="0068416C" w:rsidRDefault="0068416C" w:rsidP="0068416C">
      <w:pPr>
        <w:rPr>
          <w:color w:val="4472C4" w:themeColor="accent5"/>
          <w:sz w:val="32"/>
          <w:szCs w:val="32"/>
          <w:lang w:val="en-IN"/>
        </w:rPr>
      </w:pPr>
      <w:r w:rsidRPr="0068416C">
        <w:rPr>
          <w:color w:val="4472C4" w:themeColor="accent5"/>
          <w:sz w:val="32"/>
          <w:szCs w:val="32"/>
          <w:lang w:val="en-IN"/>
        </w:rPr>
        <w:t xml:space="preserve">  int motion = </w:t>
      </w:r>
      <w:proofErr w:type="spellStart"/>
      <w:r w:rsidRPr="0068416C">
        <w:rPr>
          <w:color w:val="4472C4" w:themeColor="accent5"/>
          <w:sz w:val="32"/>
          <w:szCs w:val="32"/>
          <w:lang w:val="en-IN"/>
        </w:rPr>
        <w:t>digitalRead</w:t>
      </w:r>
      <w:proofErr w:type="spellEnd"/>
      <w:r w:rsidRPr="0068416C">
        <w:rPr>
          <w:color w:val="4472C4" w:themeColor="accent5"/>
          <w:sz w:val="32"/>
          <w:szCs w:val="32"/>
          <w:lang w:val="en-IN"/>
        </w:rPr>
        <w:t>(</w:t>
      </w:r>
      <w:proofErr w:type="spellStart"/>
      <w:r w:rsidRPr="0068416C">
        <w:rPr>
          <w:color w:val="4472C4" w:themeColor="accent5"/>
          <w:sz w:val="32"/>
          <w:szCs w:val="32"/>
          <w:lang w:val="en-IN"/>
        </w:rPr>
        <w:t>pirPin</w:t>
      </w:r>
      <w:proofErr w:type="spellEnd"/>
      <w:r w:rsidRPr="0068416C">
        <w:rPr>
          <w:color w:val="4472C4" w:themeColor="accent5"/>
          <w:sz w:val="32"/>
          <w:szCs w:val="32"/>
          <w:lang w:val="en-IN"/>
        </w:rPr>
        <w:t>);</w:t>
      </w:r>
    </w:p>
    <w:p w14:paraId="66F5B4F6" w14:textId="77777777" w:rsidR="0068416C" w:rsidRPr="0068416C" w:rsidRDefault="0068416C" w:rsidP="0068416C">
      <w:pPr>
        <w:rPr>
          <w:color w:val="4472C4" w:themeColor="accent5"/>
          <w:sz w:val="32"/>
          <w:szCs w:val="32"/>
          <w:lang w:val="en-IN"/>
        </w:rPr>
      </w:pPr>
    </w:p>
    <w:p w14:paraId="7B2C4038" w14:textId="77777777" w:rsidR="0068416C" w:rsidRPr="0068416C" w:rsidRDefault="0068416C" w:rsidP="0068416C">
      <w:pPr>
        <w:rPr>
          <w:color w:val="4472C4" w:themeColor="accent5"/>
          <w:sz w:val="32"/>
          <w:szCs w:val="32"/>
          <w:lang w:val="en-IN"/>
        </w:rPr>
      </w:pPr>
      <w:r w:rsidRPr="0068416C">
        <w:rPr>
          <w:color w:val="4472C4" w:themeColor="accent5"/>
          <w:sz w:val="32"/>
          <w:szCs w:val="32"/>
          <w:lang w:val="en-IN"/>
        </w:rPr>
        <w:t xml:space="preserve">  if (motion == HIGH) {</w:t>
      </w:r>
    </w:p>
    <w:p w14:paraId="6BA89209" w14:textId="77777777" w:rsidR="0068416C" w:rsidRPr="0068416C" w:rsidRDefault="0068416C" w:rsidP="0068416C">
      <w:pPr>
        <w:rPr>
          <w:color w:val="4472C4" w:themeColor="accent5"/>
          <w:sz w:val="32"/>
          <w:szCs w:val="32"/>
          <w:lang w:val="en-IN"/>
        </w:rPr>
      </w:pPr>
      <w:r w:rsidRPr="0068416C">
        <w:rPr>
          <w:color w:val="4472C4" w:themeColor="accent5"/>
          <w:sz w:val="32"/>
          <w:szCs w:val="32"/>
          <w:lang w:val="en-IN"/>
        </w:rPr>
        <w:t xml:space="preserve">    </w:t>
      </w:r>
      <w:proofErr w:type="spellStart"/>
      <w:proofErr w:type="gramStart"/>
      <w:r w:rsidRPr="0068416C">
        <w:rPr>
          <w:color w:val="4472C4" w:themeColor="accent5"/>
          <w:sz w:val="32"/>
          <w:szCs w:val="32"/>
          <w:lang w:val="en-IN"/>
        </w:rPr>
        <w:t>digitalWrite</w:t>
      </w:r>
      <w:proofErr w:type="spellEnd"/>
      <w:r w:rsidRPr="0068416C">
        <w:rPr>
          <w:color w:val="4472C4" w:themeColor="accent5"/>
          <w:sz w:val="32"/>
          <w:szCs w:val="32"/>
          <w:lang w:val="en-IN"/>
        </w:rPr>
        <w:t>(</w:t>
      </w:r>
      <w:proofErr w:type="spellStart"/>
      <w:proofErr w:type="gramEnd"/>
      <w:r w:rsidRPr="0068416C">
        <w:rPr>
          <w:color w:val="4472C4" w:themeColor="accent5"/>
          <w:sz w:val="32"/>
          <w:szCs w:val="32"/>
          <w:lang w:val="en-IN"/>
        </w:rPr>
        <w:t>ledPin</w:t>
      </w:r>
      <w:proofErr w:type="spellEnd"/>
      <w:r w:rsidRPr="0068416C">
        <w:rPr>
          <w:color w:val="4472C4" w:themeColor="accent5"/>
          <w:sz w:val="32"/>
          <w:szCs w:val="32"/>
          <w:lang w:val="en-IN"/>
        </w:rPr>
        <w:t>, HIGH);</w:t>
      </w:r>
    </w:p>
    <w:p w14:paraId="3CF7607A" w14:textId="77777777" w:rsidR="0068416C" w:rsidRPr="0068416C" w:rsidRDefault="0068416C" w:rsidP="0068416C">
      <w:pPr>
        <w:rPr>
          <w:color w:val="4472C4" w:themeColor="accent5"/>
          <w:sz w:val="32"/>
          <w:szCs w:val="32"/>
          <w:lang w:val="en-IN"/>
        </w:rPr>
      </w:pPr>
      <w:r w:rsidRPr="0068416C">
        <w:rPr>
          <w:color w:val="4472C4" w:themeColor="accent5"/>
          <w:sz w:val="32"/>
          <w:szCs w:val="32"/>
          <w:lang w:val="en-IN"/>
        </w:rPr>
        <w:t xml:space="preserve">    </w:t>
      </w:r>
      <w:proofErr w:type="spellStart"/>
      <w:proofErr w:type="gramStart"/>
      <w:r w:rsidRPr="0068416C">
        <w:rPr>
          <w:color w:val="4472C4" w:themeColor="accent5"/>
          <w:sz w:val="32"/>
          <w:szCs w:val="32"/>
          <w:lang w:val="en-IN"/>
        </w:rPr>
        <w:t>digitalWrite</w:t>
      </w:r>
      <w:proofErr w:type="spellEnd"/>
      <w:r w:rsidRPr="0068416C">
        <w:rPr>
          <w:color w:val="4472C4" w:themeColor="accent5"/>
          <w:sz w:val="32"/>
          <w:szCs w:val="32"/>
          <w:lang w:val="en-IN"/>
        </w:rPr>
        <w:t>(</w:t>
      </w:r>
      <w:proofErr w:type="spellStart"/>
      <w:proofErr w:type="gramEnd"/>
      <w:r w:rsidRPr="0068416C">
        <w:rPr>
          <w:color w:val="4472C4" w:themeColor="accent5"/>
          <w:sz w:val="32"/>
          <w:szCs w:val="32"/>
          <w:lang w:val="en-IN"/>
        </w:rPr>
        <w:t>buzzerPin</w:t>
      </w:r>
      <w:proofErr w:type="spellEnd"/>
      <w:r w:rsidRPr="0068416C">
        <w:rPr>
          <w:color w:val="4472C4" w:themeColor="accent5"/>
          <w:sz w:val="32"/>
          <w:szCs w:val="32"/>
          <w:lang w:val="en-IN"/>
        </w:rPr>
        <w:t>, HIGH);</w:t>
      </w:r>
    </w:p>
    <w:p w14:paraId="793CEFE0" w14:textId="77777777" w:rsidR="0068416C" w:rsidRPr="0068416C" w:rsidRDefault="0068416C" w:rsidP="0068416C">
      <w:pPr>
        <w:rPr>
          <w:color w:val="4472C4" w:themeColor="accent5"/>
          <w:sz w:val="32"/>
          <w:szCs w:val="32"/>
          <w:lang w:val="en-IN"/>
        </w:rPr>
      </w:pPr>
      <w:r w:rsidRPr="0068416C">
        <w:rPr>
          <w:color w:val="4472C4" w:themeColor="accent5"/>
          <w:sz w:val="32"/>
          <w:szCs w:val="32"/>
          <w:lang w:val="en-IN"/>
        </w:rPr>
        <w:t xml:space="preserve">    </w:t>
      </w:r>
      <w:proofErr w:type="spellStart"/>
      <w:r w:rsidRPr="0068416C">
        <w:rPr>
          <w:color w:val="4472C4" w:themeColor="accent5"/>
          <w:sz w:val="32"/>
          <w:szCs w:val="32"/>
          <w:lang w:val="en-IN"/>
        </w:rPr>
        <w:t>Serial.println</w:t>
      </w:r>
      <w:proofErr w:type="spellEnd"/>
      <w:r w:rsidRPr="0068416C">
        <w:rPr>
          <w:color w:val="4472C4" w:themeColor="accent5"/>
          <w:sz w:val="32"/>
          <w:szCs w:val="32"/>
          <w:lang w:val="en-IN"/>
        </w:rPr>
        <w:t>("Motion Detected!");</w:t>
      </w:r>
    </w:p>
    <w:p w14:paraId="31CB5020" w14:textId="77777777" w:rsidR="0068416C" w:rsidRPr="0068416C" w:rsidRDefault="0068416C" w:rsidP="0068416C">
      <w:pPr>
        <w:rPr>
          <w:color w:val="4472C4" w:themeColor="accent5"/>
          <w:sz w:val="32"/>
          <w:szCs w:val="32"/>
          <w:lang w:val="en-IN"/>
        </w:rPr>
      </w:pPr>
      <w:r w:rsidRPr="0068416C">
        <w:rPr>
          <w:color w:val="4472C4" w:themeColor="accent5"/>
          <w:sz w:val="32"/>
          <w:szCs w:val="32"/>
          <w:lang w:val="en-IN"/>
        </w:rPr>
        <w:t xml:space="preserve">  } else {</w:t>
      </w:r>
    </w:p>
    <w:p w14:paraId="5FCD96E4" w14:textId="77777777" w:rsidR="0068416C" w:rsidRPr="0068416C" w:rsidRDefault="0068416C" w:rsidP="0068416C">
      <w:pPr>
        <w:rPr>
          <w:color w:val="4472C4" w:themeColor="accent5"/>
          <w:sz w:val="32"/>
          <w:szCs w:val="32"/>
          <w:lang w:val="en-IN"/>
        </w:rPr>
      </w:pPr>
      <w:r w:rsidRPr="0068416C">
        <w:rPr>
          <w:color w:val="4472C4" w:themeColor="accent5"/>
          <w:sz w:val="32"/>
          <w:szCs w:val="32"/>
          <w:lang w:val="en-IN"/>
        </w:rPr>
        <w:t xml:space="preserve">    </w:t>
      </w:r>
      <w:proofErr w:type="spellStart"/>
      <w:proofErr w:type="gramStart"/>
      <w:r w:rsidRPr="0068416C">
        <w:rPr>
          <w:color w:val="4472C4" w:themeColor="accent5"/>
          <w:sz w:val="32"/>
          <w:szCs w:val="32"/>
          <w:lang w:val="en-IN"/>
        </w:rPr>
        <w:t>digitalWrite</w:t>
      </w:r>
      <w:proofErr w:type="spellEnd"/>
      <w:r w:rsidRPr="0068416C">
        <w:rPr>
          <w:color w:val="4472C4" w:themeColor="accent5"/>
          <w:sz w:val="32"/>
          <w:szCs w:val="32"/>
          <w:lang w:val="en-IN"/>
        </w:rPr>
        <w:t>(</w:t>
      </w:r>
      <w:proofErr w:type="spellStart"/>
      <w:proofErr w:type="gramEnd"/>
      <w:r w:rsidRPr="0068416C">
        <w:rPr>
          <w:color w:val="4472C4" w:themeColor="accent5"/>
          <w:sz w:val="32"/>
          <w:szCs w:val="32"/>
          <w:lang w:val="en-IN"/>
        </w:rPr>
        <w:t>ledPin</w:t>
      </w:r>
      <w:proofErr w:type="spellEnd"/>
      <w:r w:rsidRPr="0068416C">
        <w:rPr>
          <w:color w:val="4472C4" w:themeColor="accent5"/>
          <w:sz w:val="32"/>
          <w:szCs w:val="32"/>
          <w:lang w:val="en-IN"/>
        </w:rPr>
        <w:t>, LOW);</w:t>
      </w:r>
    </w:p>
    <w:p w14:paraId="6D229CAA" w14:textId="77777777" w:rsidR="0068416C" w:rsidRPr="0068416C" w:rsidRDefault="0068416C" w:rsidP="0068416C">
      <w:pPr>
        <w:rPr>
          <w:color w:val="4472C4" w:themeColor="accent5"/>
          <w:sz w:val="32"/>
          <w:szCs w:val="32"/>
          <w:lang w:val="en-IN"/>
        </w:rPr>
      </w:pPr>
      <w:r w:rsidRPr="0068416C">
        <w:rPr>
          <w:color w:val="4472C4" w:themeColor="accent5"/>
          <w:sz w:val="32"/>
          <w:szCs w:val="32"/>
          <w:lang w:val="en-IN"/>
        </w:rPr>
        <w:t xml:space="preserve">    </w:t>
      </w:r>
      <w:proofErr w:type="spellStart"/>
      <w:proofErr w:type="gramStart"/>
      <w:r w:rsidRPr="0068416C">
        <w:rPr>
          <w:color w:val="4472C4" w:themeColor="accent5"/>
          <w:sz w:val="32"/>
          <w:szCs w:val="32"/>
          <w:lang w:val="en-IN"/>
        </w:rPr>
        <w:t>digitalWrite</w:t>
      </w:r>
      <w:proofErr w:type="spellEnd"/>
      <w:r w:rsidRPr="0068416C">
        <w:rPr>
          <w:color w:val="4472C4" w:themeColor="accent5"/>
          <w:sz w:val="32"/>
          <w:szCs w:val="32"/>
          <w:lang w:val="en-IN"/>
        </w:rPr>
        <w:t>(</w:t>
      </w:r>
      <w:proofErr w:type="spellStart"/>
      <w:proofErr w:type="gramEnd"/>
      <w:r w:rsidRPr="0068416C">
        <w:rPr>
          <w:color w:val="4472C4" w:themeColor="accent5"/>
          <w:sz w:val="32"/>
          <w:szCs w:val="32"/>
          <w:lang w:val="en-IN"/>
        </w:rPr>
        <w:t>buzzerPin</w:t>
      </w:r>
      <w:proofErr w:type="spellEnd"/>
      <w:r w:rsidRPr="0068416C">
        <w:rPr>
          <w:color w:val="4472C4" w:themeColor="accent5"/>
          <w:sz w:val="32"/>
          <w:szCs w:val="32"/>
          <w:lang w:val="en-IN"/>
        </w:rPr>
        <w:t>, LOW);</w:t>
      </w:r>
    </w:p>
    <w:p w14:paraId="63E11EEA" w14:textId="77777777" w:rsidR="0068416C" w:rsidRPr="0068416C" w:rsidRDefault="0068416C" w:rsidP="0068416C">
      <w:pPr>
        <w:rPr>
          <w:color w:val="4472C4" w:themeColor="accent5"/>
          <w:sz w:val="32"/>
          <w:szCs w:val="32"/>
          <w:lang w:val="en-IN"/>
        </w:rPr>
      </w:pPr>
      <w:r w:rsidRPr="0068416C">
        <w:rPr>
          <w:color w:val="4472C4" w:themeColor="accent5"/>
          <w:sz w:val="32"/>
          <w:szCs w:val="32"/>
          <w:lang w:val="en-IN"/>
        </w:rPr>
        <w:t xml:space="preserve">    </w:t>
      </w:r>
      <w:proofErr w:type="spellStart"/>
      <w:r w:rsidRPr="0068416C">
        <w:rPr>
          <w:color w:val="4472C4" w:themeColor="accent5"/>
          <w:sz w:val="32"/>
          <w:szCs w:val="32"/>
          <w:lang w:val="en-IN"/>
        </w:rPr>
        <w:t>Serial.println</w:t>
      </w:r>
      <w:proofErr w:type="spellEnd"/>
      <w:r w:rsidRPr="0068416C">
        <w:rPr>
          <w:color w:val="4472C4" w:themeColor="accent5"/>
          <w:sz w:val="32"/>
          <w:szCs w:val="32"/>
          <w:lang w:val="en-IN"/>
        </w:rPr>
        <w:t>("No Motion");</w:t>
      </w:r>
    </w:p>
    <w:p w14:paraId="4E6BEC45" w14:textId="77777777" w:rsidR="0068416C" w:rsidRPr="0068416C" w:rsidRDefault="0068416C" w:rsidP="0068416C">
      <w:pPr>
        <w:rPr>
          <w:color w:val="4472C4" w:themeColor="accent5"/>
          <w:sz w:val="32"/>
          <w:szCs w:val="32"/>
          <w:lang w:val="en-IN"/>
        </w:rPr>
      </w:pPr>
      <w:r w:rsidRPr="0068416C">
        <w:rPr>
          <w:color w:val="4472C4" w:themeColor="accent5"/>
          <w:sz w:val="32"/>
          <w:szCs w:val="32"/>
          <w:lang w:val="en-IN"/>
        </w:rPr>
        <w:t xml:space="preserve">  }</w:t>
      </w:r>
    </w:p>
    <w:p w14:paraId="1D53F72C" w14:textId="77777777" w:rsidR="0068416C" w:rsidRPr="0068416C" w:rsidRDefault="0068416C" w:rsidP="0068416C">
      <w:pPr>
        <w:rPr>
          <w:color w:val="4472C4" w:themeColor="accent5"/>
          <w:sz w:val="32"/>
          <w:szCs w:val="32"/>
          <w:lang w:val="en-IN"/>
        </w:rPr>
      </w:pPr>
    </w:p>
    <w:p w14:paraId="393E203C" w14:textId="77777777" w:rsidR="0068416C" w:rsidRPr="0068416C" w:rsidRDefault="0068416C" w:rsidP="0068416C">
      <w:pPr>
        <w:rPr>
          <w:color w:val="4472C4" w:themeColor="accent5"/>
          <w:sz w:val="32"/>
          <w:szCs w:val="32"/>
          <w:lang w:val="en-IN"/>
        </w:rPr>
      </w:pPr>
      <w:r w:rsidRPr="0068416C">
        <w:rPr>
          <w:color w:val="4472C4" w:themeColor="accent5"/>
          <w:sz w:val="32"/>
          <w:szCs w:val="32"/>
          <w:lang w:val="en-IN"/>
        </w:rPr>
        <w:t xml:space="preserve">  </w:t>
      </w:r>
      <w:proofErr w:type="gramStart"/>
      <w:r w:rsidRPr="0068416C">
        <w:rPr>
          <w:color w:val="4472C4" w:themeColor="accent5"/>
          <w:sz w:val="32"/>
          <w:szCs w:val="32"/>
          <w:lang w:val="en-IN"/>
        </w:rPr>
        <w:t>delay(</w:t>
      </w:r>
      <w:proofErr w:type="gramEnd"/>
      <w:r w:rsidRPr="0068416C">
        <w:rPr>
          <w:color w:val="4472C4" w:themeColor="accent5"/>
          <w:sz w:val="32"/>
          <w:szCs w:val="32"/>
          <w:lang w:val="en-IN"/>
        </w:rPr>
        <w:t>100);</w:t>
      </w:r>
    </w:p>
    <w:p w14:paraId="120C3FE5" w14:textId="1F67820E" w:rsidR="0068416C" w:rsidRPr="0068416C" w:rsidRDefault="0068416C" w:rsidP="0068416C">
      <w:pPr>
        <w:rPr>
          <w:color w:val="4472C4" w:themeColor="accent5"/>
          <w:sz w:val="32"/>
          <w:szCs w:val="32"/>
          <w:lang w:val="en-IN"/>
        </w:rPr>
      </w:pPr>
      <w:r w:rsidRPr="0068416C">
        <w:rPr>
          <w:color w:val="4472C4" w:themeColor="accent5"/>
          <w:sz w:val="32"/>
          <w:szCs w:val="32"/>
          <w:lang w:val="en-IN"/>
        </w:rPr>
        <w:t>}</w:t>
      </w:r>
    </w:p>
    <w:p w14:paraId="2E6BEBDA" w14:textId="77777777" w:rsidR="0068416C" w:rsidRDefault="0068416C" w:rsidP="0068416C">
      <w:pPr>
        <w:jc w:val="center"/>
        <w:rPr>
          <w:color w:val="000000" w:themeColor="text1"/>
          <w:sz w:val="64"/>
          <w:szCs w:val="64"/>
          <w:lang w:val="en-IN"/>
        </w:rPr>
      </w:pPr>
    </w:p>
    <w:p w14:paraId="30174460" w14:textId="1FFCEE68" w:rsidR="0068416C" w:rsidRDefault="0068416C" w:rsidP="0068416C">
      <w:pPr>
        <w:jc w:val="center"/>
        <w:rPr>
          <w:color w:val="000000" w:themeColor="text1"/>
          <w:sz w:val="64"/>
          <w:szCs w:val="64"/>
          <w:lang w:val="en-IN"/>
        </w:rPr>
      </w:pPr>
      <w:r>
        <w:rPr>
          <w:color w:val="000000" w:themeColor="text1"/>
          <w:sz w:val="64"/>
          <w:szCs w:val="64"/>
          <w:lang w:val="en-IN"/>
        </w:rPr>
        <w:t>OUTPUT</w:t>
      </w:r>
    </w:p>
    <w:p w14:paraId="167F6A9C" w14:textId="77777777" w:rsidR="0068416C" w:rsidRDefault="0068416C" w:rsidP="0068416C">
      <w:pPr>
        <w:rPr>
          <w:color w:val="000000" w:themeColor="text1"/>
          <w:sz w:val="64"/>
          <w:szCs w:val="64"/>
          <w:lang w:val="en-IN"/>
        </w:rPr>
      </w:pPr>
    </w:p>
    <w:p w14:paraId="27BC1013" w14:textId="38C0EEF3" w:rsidR="00935B5E" w:rsidRDefault="0068416C" w:rsidP="0068416C">
      <w:pPr>
        <w:rPr>
          <w:color w:val="000000" w:themeColor="text1"/>
          <w:sz w:val="64"/>
          <w:szCs w:val="64"/>
          <w:lang w:val="en-IN"/>
        </w:rPr>
      </w:pPr>
      <w:r>
        <w:rPr>
          <w:noProof/>
          <w:color w:val="000000" w:themeColor="text1"/>
          <w:sz w:val="64"/>
          <w:szCs w:val="64"/>
          <w:lang w:val="en-IN"/>
        </w:rPr>
        <w:drawing>
          <wp:inline distT="0" distB="0" distL="0" distR="0" wp14:anchorId="4A6A29F6" wp14:editId="1BA49381">
            <wp:extent cx="5943600" cy="2768600"/>
            <wp:effectExtent l="0" t="0" r="0" b="0"/>
            <wp:docPr id="15049051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05160" name="Picture 150490516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B625" w14:textId="77777777" w:rsidR="00935B5E" w:rsidRDefault="00935B5E">
      <w:pPr>
        <w:rPr>
          <w:color w:val="000000" w:themeColor="text1"/>
          <w:sz w:val="64"/>
          <w:szCs w:val="64"/>
          <w:lang w:val="en-IN"/>
        </w:rPr>
      </w:pPr>
      <w:r>
        <w:rPr>
          <w:color w:val="000000" w:themeColor="text1"/>
          <w:sz w:val="64"/>
          <w:szCs w:val="64"/>
          <w:lang w:val="en-IN"/>
        </w:rPr>
        <w:br w:type="page"/>
      </w:r>
    </w:p>
    <w:p w14:paraId="365A1413" w14:textId="3C912890" w:rsidR="0068416C" w:rsidRPr="00E12DFB" w:rsidRDefault="00935B5E" w:rsidP="00935B5E">
      <w:pPr>
        <w:jc w:val="center"/>
        <w:rPr>
          <w:color w:val="EE0000"/>
          <w:sz w:val="64"/>
          <w:szCs w:val="64"/>
          <w:lang w:val="en-IN"/>
        </w:rPr>
      </w:pPr>
      <w:r w:rsidRPr="00E12DFB">
        <w:rPr>
          <w:color w:val="EE0000"/>
          <w:sz w:val="64"/>
          <w:szCs w:val="64"/>
          <w:lang w:val="en-IN"/>
        </w:rPr>
        <w:lastRenderedPageBreak/>
        <w:t>DISTANCE MEASUREMENT USING ULTRASONIC SENSOR</w:t>
      </w:r>
    </w:p>
    <w:p w14:paraId="236627F9" w14:textId="77777777" w:rsidR="00935B5E" w:rsidRDefault="00935B5E" w:rsidP="00935B5E">
      <w:pPr>
        <w:jc w:val="center"/>
        <w:rPr>
          <w:color w:val="000000" w:themeColor="text1"/>
          <w:sz w:val="64"/>
          <w:szCs w:val="64"/>
          <w:lang w:val="en-IN"/>
        </w:rPr>
      </w:pPr>
    </w:p>
    <w:p w14:paraId="01EE9F15" w14:textId="1C897E6E" w:rsidR="00935B5E" w:rsidRPr="00935B5E" w:rsidRDefault="00935B5E" w:rsidP="00935B5E">
      <w:pPr>
        <w:rPr>
          <w:color w:val="000000" w:themeColor="text1"/>
          <w:sz w:val="44"/>
          <w:szCs w:val="44"/>
          <w:lang w:val="en-IN"/>
        </w:rPr>
      </w:pPr>
      <w:r w:rsidRPr="00935B5E">
        <w:rPr>
          <w:color w:val="000000" w:themeColor="text1"/>
          <w:sz w:val="44"/>
          <w:szCs w:val="44"/>
          <w:lang w:val="en-IN"/>
        </w:rPr>
        <w:t>ALGORITHM</w:t>
      </w:r>
    </w:p>
    <w:p w14:paraId="3A5997AF" w14:textId="2DBB475F" w:rsidR="00935B5E" w:rsidRPr="00935B5E" w:rsidRDefault="00935B5E" w:rsidP="00C25FA6">
      <w:pPr>
        <w:pStyle w:val="ListParagraph"/>
        <w:numPr>
          <w:ilvl w:val="3"/>
          <w:numId w:val="5"/>
        </w:numPr>
        <w:rPr>
          <w:color w:val="000000" w:themeColor="text1"/>
          <w:sz w:val="32"/>
          <w:szCs w:val="32"/>
          <w:lang w:val="en-IN"/>
        </w:rPr>
      </w:pPr>
      <w:r w:rsidRPr="00935B5E">
        <w:rPr>
          <w:color w:val="000000" w:themeColor="text1"/>
          <w:sz w:val="32"/>
          <w:szCs w:val="32"/>
          <w:lang w:val="en-IN"/>
        </w:rPr>
        <w:t>Initialize the TRIG and ECHO pins.</w:t>
      </w:r>
    </w:p>
    <w:p w14:paraId="1A1CF11E" w14:textId="04ADC4E2" w:rsidR="00935B5E" w:rsidRPr="00935B5E" w:rsidRDefault="00935B5E" w:rsidP="00C25FA6">
      <w:pPr>
        <w:pStyle w:val="ListParagraph"/>
        <w:numPr>
          <w:ilvl w:val="3"/>
          <w:numId w:val="5"/>
        </w:numPr>
        <w:rPr>
          <w:color w:val="000000" w:themeColor="text1"/>
          <w:sz w:val="32"/>
          <w:szCs w:val="32"/>
          <w:lang w:val="en-IN"/>
        </w:rPr>
      </w:pPr>
      <w:r w:rsidRPr="00935B5E">
        <w:rPr>
          <w:color w:val="000000" w:themeColor="text1"/>
          <w:sz w:val="32"/>
          <w:szCs w:val="32"/>
          <w:lang w:val="en-IN"/>
        </w:rPr>
        <w:t xml:space="preserve">Set TRIG as </w:t>
      </w:r>
      <w:r w:rsidRPr="00935B5E">
        <w:rPr>
          <w:b/>
          <w:bCs/>
          <w:color w:val="000000" w:themeColor="text1"/>
          <w:sz w:val="32"/>
          <w:szCs w:val="32"/>
          <w:lang w:val="en-IN"/>
        </w:rPr>
        <w:t>OUTPUT</w:t>
      </w:r>
      <w:r w:rsidRPr="00935B5E">
        <w:rPr>
          <w:color w:val="000000" w:themeColor="text1"/>
          <w:sz w:val="32"/>
          <w:szCs w:val="32"/>
          <w:lang w:val="en-IN"/>
        </w:rPr>
        <w:t>.</w:t>
      </w:r>
    </w:p>
    <w:p w14:paraId="635ABC86" w14:textId="1966BC83" w:rsidR="00935B5E" w:rsidRPr="00935B5E" w:rsidRDefault="00935B5E" w:rsidP="00C25FA6">
      <w:pPr>
        <w:pStyle w:val="ListParagraph"/>
        <w:numPr>
          <w:ilvl w:val="3"/>
          <w:numId w:val="5"/>
        </w:numPr>
        <w:rPr>
          <w:color w:val="000000" w:themeColor="text1"/>
          <w:sz w:val="32"/>
          <w:szCs w:val="32"/>
          <w:lang w:val="en-IN"/>
        </w:rPr>
      </w:pPr>
      <w:r w:rsidRPr="00935B5E">
        <w:rPr>
          <w:color w:val="000000" w:themeColor="text1"/>
          <w:sz w:val="32"/>
          <w:szCs w:val="32"/>
          <w:lang w:val="en-IN"/>
        </w:rPr>
        <w:t xml:space="preserve">Set ECHO as </w:t>
      </w:r>
      <w:r w:rsidRPr="00935B5E">
        <w:rPr>
          <w:b/>
          <w:bCs/>
          <w:color w:val="000000" w:themeColor="text1"/>
          <w:sz w:val="32"/>
          <w:szCs w:val="32"/>
          <w:lang w:val="en-IN"/>
        </w:rPr>
        <w:t>INPUT</w:t>
      </w:r>
      <w:r w:rsidRPr="00935B5E">
        <w:rPr>
          <w:color w:val="000000" w:themeColor="text1"/>
          <w:sz w:val="32"/>
          <w:szCs w:val="32"/>
          <w:lang w:val="en-IN"/>
        </w:rPr>
        <w:t>.</w:t>
      </w:r>
    </w:p>
    <w:p w14:paraId="2AFF5C76" w14:textId="155AC017" w:rsidR="00935B5E" w:rsidRPr="00935B5E" w:rsidRDefault="00935B5E" w:rsidP="00C25FA6">
      <w:pPr>
        <w:pStyle w:val="ListParagraph"/>
        <w:numPr>
          <w:ilvl w:val="3"/>
          <w:numId w:val="5"/>
        </w:numPr>
        <w:rPr>
          <w:color w:val="000000" w:themeColor="text1"/>
          <w:sz w:val="32"/>
          <w:szCs w:val="32"/>
          <w:lang w:val="en-IN"/>
        </w:rPr>
      </w:pPr>
      <w:r w:rsidRPr="00935B5E">
        <w:rPr>
          <w:color w:val="000000" w:themeColor="text1"/>
          <w:sz w:val="32"/>
          <w:szCs w:val="32"/>
          <w:lang w:val="en-IN"/>
        </w:rPr>
        <w:t xml:space="preserve">Send a </w:t>
      </w:r>
      <w:r w:rsidRPr="00935B5E">
        <w:rPr>
          <w:b/>
          <w:bCs/>
          <w:color w:val="000000" w:themeColor="text1"/>
          <w:sz w:val="32"/>
          <w:szCs w:val="32"/>
          <w:lang w:val="en-IN"/>
        </w:rPr>
        <w:t>10 µs trigger pulse</w:t>
      </w:r>
      <w:r w:rsidRPr="00935B5E">
        <w:rPr>
          <w:color w:val="000000" w:themeColor="text1"/>
          <w:sz w:val="32"/>
          <w:szCs w:val="32"/>
          <w:lang w:val="en-IN"/>
        </w:rPr>
        <w:t xml:space="preserve"> through the TRIG pin.</w:t>
      </w:r>
    </w:p>
    <w:p w14:paraId="218AF768" w14:textId="5587E54E" w:rsidR="00935B5E" w:rsidRPr="00935B5E" w:rsidRDefault="00935B5E" w:rsidP="00C25FA6">
      <w:pPr>
        <w:pStyle w:val="ListParagraph"/>
        <w:numPr>
          <w:ilvl w:val="3"/>
          <w:numId w:val="5"/>
        </w:numPr>
        <w:rPr>
          <w:color w:val="000000" w:themeColor="text1"/>
          <w:sz w:val="32"/>
          <w:szCs w:val="32"/>
          <w:lang w:val="en-IN"/>
        </w:rPr>
      </w:pPr>
      <w:r w:rsidRPr="00935B5E">
        <w:rPr>
          <w:color w:val="000000" w:themeColor="text1"/>
          <w:sz w:val="32"/>
          <w:szCs w:val="32"/>
          <w:lang w:val="en-IN"/>
        </w:rPr>
        <w:t>Measure the echo pulse duration from the ECHO pin.</w:t>
      </w:r>
    </w:p>
    <w:p w14:paraId="6B4210C5" w14:textId="5974CEF4" w:rsidR="00935B5E" w:rsidRPr="00935B5E" w:rsidRDefault="00935B5E" w:rsidP="00C25FA6">
      <w:pPr>
        <w:pStyle w:val="ListParagraph"/>
        <w:numPr>
          <w:ilvl w:val="3"/>
          <w:numId w:val="5"/>
        </w:numPr>
        <w:rPr>
          <w:color w:val="000000" w:themeColor="text1"/>
          <w:sz w:val="32"/>
          <w:szCs w:val="32"/>
          <w:lang w:val="en-IN"/>
        </w:rPr>
      </w:pPr>
      <w:r w:rsidRPr="00935B5E">
        <w:rPr>
          <w:color w:val="000000" w:themeColor="text1"/>
          <w:sz w:val="32"/>
          <w:szCs w:val="32"/>
          <w:lang w:val="en-IN"/>
        </w:rPr>
        <w:t>Calculate the distance using:</w:t>
      </w:r>
      <w:r w:rsidRPr="00935B5E">
        <w:rPr>
          <w:color w:val="000000" w:themeColor="text1"/>
          <w:sz w:val="32"/>
          <w:szCs w:val="32"/>
          <w:lang w:val="en-IN"/>
        </w:rPr>
        <w:br/>
      </w:r>
      <w:r w:rsidRPr="00935B5E">
        <w:rPr>
          <w:b/>
          <w:bCs/>
          <w:color w:val="000000" w:themeColor="text1"/>
          <w:sz w:val="32"/>
          <w:szCs w:val="32"/>
          <w:lang w:val="en-IN"/>
        </w:rPr>
        <w:t>Distance = (Duration × 0.0343) / 2</w:t>
      </w:r>
    </w:p>
    <w:p w14:paraId="608A340D" w14:textId="71345CE0" w:rsidR="00935B5E" w:rsidRPr="00935B5E" w:rsidRDefault="00935B5E" w:rsidP="00C25FA6">
      <w:pPr>
        <w:pStyle w:val="ListParagraph"/>
        <w:numPr>
          <w:ilvl w:val="3"/>
          <w:numId w:val="5"/>
        </w:numPr>
        <w:rPr>
          <w:color w:val="000000" w:themeColor="text1"/>
          <w:sz w:val="32"/>
          <w:szCs w:val="32"/>
          <w:lang w:val="en-IN"/>
        </w:rPr>
      </w:pPr>
      <w:r w:rsidRPr="00935B5E">
        <w:rPr>
          <w:color w:val="000000" w:themeColor="text1"/>
          <w:sz w:val="32"/>
          <w:szCs w:val="32"/>
          <w:lang w:val="en-IN"/>
        </w:rPr>
        <w:t>Display the distance in the Serial Monitor.</w:t>
      </w:r>
    </w:p>
    <w:p w14:paraId="30FBB283" w14:textId="00DBEF58" w:rsidR="00935B5E" w:rsidRPr="00935B5E" w:rsidRDefault="00935B5E" w:rsidP="00C25FA6">
      <w:pPr>
        <w:pStyle w:val="ListParagraph"/>
        <w:numPr>
          <w:ilvl w:val="3"/>
          <w:numId w:val="5"/>
        </w:numPr>
        <w:rPr>
          <w:color w:val="000000" w:themeColor="text1"/>
          <w:sz w:val="32"/>
          <w:szCs w:val="32"/>
          <w:lang w:val="en-IN"/>
        </w:rPr>
      </w:pPr>
      <w:r w:rsidRPr="00935B5E">
        <w:rPr>
          <w:color w:val="000000" w:themeColor="text1"/>
          <w:sz w:val="32"/>
          <w:szCs w:val="32"/>
          <w:lang w:val="en-IN"/>
        </w:rPr>
        <w:t xml:space="preserve">Repeat Steps </w:t>
      </w:r>
      <w:r w:rsidRPr="00935B5E">
        <w:rPr>
          <w:b/>
          <w:bCs/>
          <w:color w:val="000000" w:themeColor="text1"/>
          <w:sz w:val="32"/>
          <w:szCs w:val="32"/>
          <w:lang w:val="en-IN"/>
        </w:rPr>
        <w:t>5–8</w:t>
      </w:r>
      <w:r w:rsidRPr="00935B5E">
        <w:rPr>
          <w:color w:val="000000" w:themeColor="text1"/>
          <w:sz w:val="32"/>
          <w:szCs w:val="32"/>
          <w:lang w:val="en-IN"/>
        </w:rPr>
        <w:t xml:space="preserve"> continuously.</w:t>
      </w:r>
    </w:p>
    <w:p w14:paraId="0CEF7169" w14:textId="74DF3C85" w:rsidR="00935B5E" w:rsidRDefault="00935B5E" w:rsidP="00C25FA6">
      <w:pPr>
        <w:pStyle w:val="ListParagraph"/>
        <w:numPr>
          <w:ilvl w:val="3"/>
          <w:numId w:val="5"/>
        </w:numPr>
        <w:rPr>
          <w:color w:val="000000" w:themeColor="text1"/>
          <w:sz w:val="32"/>
          <w:szCs w:val="32"/>
          <w:lang w:val="en-IN"/>
        </w:rPr>
      </w:pPr>
      <w:r w:rsidRPr="00935B5E">
        <w:rPr>
          <w:b/>
          <w:bCs/>
          <w:color w:val="000000" w:themeColor="text1"/>
          <w:sz w:val="32"/>
          <w:szCs w:val="32"/>
          <w:lang w:val="en-IN"/>
        </w:rPr>
        <w:t>End</w:t>
      </w:r>
      <w:r w:rsidRPr="00935B5E">
        <w:rPr>
          <w:color w:val="000000" w:themeColor="text1"/>
          <w:sz w:val="32"/>
          <w:szCs w:val="32"/>
          <w:lang w:val="en-IN"/>
        </w:rPr>
        <w:t xml:space="preserve"> (the program runs continuously in a loop).</w:t>
      </w:r>
    </w:p>
    <w:p w14:paraId="36F62C7D" w14:textId="1FC2A4EB" w:rsidR="00935B5E" w:rsidRDefault="00935B5E" w:rsidP="00935B5E">
      <w:pPr>
        <w:rPr>
          <w:color w:val="000000" w:themeColor="text1"/>
          <w:sz w:val="44"/>
          <w:szCs w:val="44"/>
          <w:lang w:val="en-IN"/>
        </w:rPr>
      </w:pPr>
      <w:r>
        <w:rPr>
          <w:color w:val="000000" w:themeColor="text1"/>
          <w:sz w:val="32"/>
          <w:szCs w:val="32"/>
          <w:lang w:val="en-IN"/>
        </w:rPr>
        <w:br/>
      </w:r>
      <w:r w:rsidRPr="00935B5E">
        <w:rPr>
          <w:color w:val="000000" w:themeColor="text1"/>
          <w:sz w:val="44"/>
          <w:szCs w:val="44"/>
          <w:lang w:val="en-IN"/>
        </w:rPr>
        <w:t>INPUT</w:t>
      </w:r>
    </w:p>
    <w:p w14:paraId="5A868B57" w14:textId="77777777" w:rsidR="00935B5E" w:rsidRPr="00935B5E" w:rsidRDefault="00935B5E" w:rsidP="00935B5E">
      <w:pPr>
        <w:rPr>
          <w:color w:val="4472C4" w:themeColor="accent5"/>
          <w:sz w:val="32"/>
          <w:szCs w:val="32"/>
          <w:lang w:val="en-IN"/>
        </w:rPr>
      </w:pPr>
      <w:proofErr w:type="spellStart"/>
      <w:r w:rsidRPr="00935B5E">
        <w:rPr>
          <w:color w:val="4472C4" w:themeColor="accent5"/>
          <w:sz w:val="32"/>
          <w:szCs w:val="32"/>
          <w:lang w:val="en-IN"/>
        </w:rPr>
        <w:t>const</w:t>
      </w:r>
      <w:proofErr w:type="spellEnd"/>
      <w:r w:rsidRPr="00935B5E">
        <w:rPr>
          <w:color w:val="4472C4" w:themeColor="accent5"/>
          <w:sz w:val="32"/>
          <w:szCs w:val="32"/>
          <w:lang w:val="en-IN"/>
        </w:rPr>
        <w:t xml:space="preserve"> int </w:t>
      </w:r>
      <w:proofErr w:type="spellStart"/>
      <w:r w:rsidRPr="00935B5E">
        <w:rPr>
          <w:color w:val="4472C4" w:themeColor="accent5"/>
          <w:sz w:val="32"/>
          <w:szCs w:val="32"/>
          <w:lang w:val="en-IN"/>
        </w:rPr>
        <w:t>trigPin</w:t>
      </w:r>
      <w:proofErr w:type="spellEnd"/>
      <w:r w:rsidRPr="00935B5E">
        <w:rPr>
          <w:color w:val="4472C4" w:themeColor="accent5"/>
          <w:sz w:val="32"/>
          <w:szCs w:val="32"/>
          <w:lang w:val="en-IN"/>
        </w:rPr>
        <w:t xml:space="preserve"> = 9;</w:t>
      </w:r>
    </w:p>
    <w:p w14:paraId="769C6DD5" w14:textId="77777777" w:rsidR="00935B5E" w:rsidRPr="00935B5E" w:rsidRDefault="00935B5E" w:rsidP="00935B5E">
      <w:pPr>
        <w:rPr>
          <w:color w:val="4472C4" w:themeColor="accent5"/>
          <w:sz w:val="32"/>
          <w:szCs w:val="32"/>
          <w:lang w:val="en-IN"/>
        </w:rPr>
      </w:pPr>
      <w:proofErr w:type="spellStart"/>
      <w:r w:rsidRPr="00935B5E">
        <w:rPr>
          <w:color w:val="4472C4" w:themeColor="accent5"/>
          <w:sz w:val="32"/>
          <w:szCs w:val="32"/>
          <w:lang w:val="en-IN"/>
        </w:rPr>
        <w:t>const</w:t>
      </w:r>
      <w:proofErr w:type="spellEnd"/>
      <w:r w:rsidRPr="00935B5E">
        <w:rPr>
          <w:color w:val="4472C4" w:themeColor="accent5"/>
          <w:sz w:val="32"/>
          <w:szCs w:val="32"/>
          <w:lang w:val="en-IN"/>
        </w:rPr>
        <w:t xml:space="preserve"> int </w:t>
      </w:r>
      <w:proofErr w:type="spellStart"/>
      <w:r w:rsidRPr="00935B5E">
        <w:rPr>
          <w:color w:val="4472C4" w:themeColor="accent5"/>
          <w:sz w:val="32"/>
          <w:szCs w:val="32"/>
          <w:lang w:val="en-IN"/>
        </w:rPr>
        <w:t>echoPin</w:t>
      </w:r>
      <w:proofErr w:type="spellEnd"/>
      <w:r w:rsidRPr="00935B5E">
        <w:rPr>
          <w:color w:val="4472C4" w:themeColor="accent5"/>
          <w:sz w:val="32"/>
          <w:szCs w:val="32"/>
          <w:lang w:val="en-IN"/>
        </w:rPr>
        <w:t xml:space="preserve"> = 10;</w:t>
      </w:r>
    </w:p>
    <w:p w14:paraId="6A2E6D6D" w14:textId="77777777" w:rsidR="00935B5E" w:rsidRPr="00935B5E" w:rsidRDefault="00935B5E" w:rsidP="00935B5E">
      <w:pPr>
        <w:rPr>
          <w:color w:val="4472C4" w:themeColor="accent5"/>
          <w:sz w:val="32"/>
          <w:szCs w:val="32"/>
          <w:lang w:val="en-IN"/>
        </w:rPr>
      </w:pPr>
    </w:p>
    <w:p w14:paraId="1228E1EA" w14:textId="77777777" w:rsidR="00935B5E" w:rsidRPr="00935B5E" w:rsidRDefault="00935B5E" w:rsidP="00935B5E">
      <w:pPr>
        <w:rPr>
          <w:color w:val="4472C4" w:themeColor="accent5"/>
          <w:sz w:val="32"/>
          <w:szCs w:val="32"/>
          <w:lang w:val="en-IN"/>
        </w:rPr>
      </w:pPr>
      <w:r w:rsidRPr="00935B5E">
        <w:rPr>
          <w:color w:val="4472C4" w:themeColor="accent5"/>
          <w:sz w:val="32"/>
          <w:szCs w:val="32"/>
          <w:lang w:val="en-IN"/>
        </w:rPr>
        <w:t>long duration;</w:t>
      </w:r>
    </w:p>
    <w:p w14:paraId="456F9663" w14:textId="77777777" w:rsidR="00935B5E" w:rsidRPr="00935B5E" w:rsidRDefault="00935B5E" w:rsidP="00935B5E">
      <w:pPr>
        <w:rPr>
          <w:color w:val="4472C4" w:themeColor="accent5"/>
          <w:sz w:val="32"/>
          <w:szCs w:val="32"/>
          <w:lang w:val="en-IN"/>
        </w:rPr>
      </w:pPr>
      <w:r w:rsidRPr="00935B5E">
        <w:rPr>
          <w:color w:val="4472C4" w:themeColor="accent5"/>
          <w:sz w:val="32"/>
          <w:szCs w:val="32"/>
          <w:lang w:val="en-IN"/>
        </w:rPr>
        <w:t>float distance;</w:t>
      </w:r>
    </w:p>
    <w:p w14:paraId="64E93FA3" w14:textId="77777777" w:rsidR="00935B5E" w:rsidRPr="00935B5E" w:rsidRDefault="00935B5E" w:rsidP="00935B5E">
      <w:pPr>
        <w:rPr>
          <w:color w:val="4472C4" w:themeColor="accent5"/>
          <w:sz w:val="32"/>
          <w:szCs w:val="32"/>
          <w:lang w:val="en-IN"/>
        </w:rPr>
      </w:pPr>
    </w:p>
    <w:p w14:paraId="633B2ABA" w14:textId="77777777" w:rsidR="00935B5E" w:rsidRPr="00935B5E" w:rsidRDefault="00935B5E" w:rsidP="00935B5E">
      <w:pPr>
        <w:rPr>
          <w:color w:val="4472C4" w:themeColor="accent5"/>
          <w:sz w:val="32"/>
          <w:szCs w:val="32"/>
          <w:lang w:val="en-IN"/>
        </w:rPr>
      </w:pPr>
      <w:r w:rsidRPr="00935B5E">
        <w:rPr>
          <w:color w:val="4472C4" w:themeColor="accent5"/>
          <w:sz w:val="32"/>
          <w:szCs w:val="32"/>
          <w:lang w:val="en-IN"/>
        </w:rPr>
        <w:t xml:space="preserve">void </w:t>
      </w:r>
      <w:proofErr w:type="gramStart"/>
      <w:r w:rsidRPr="00935B5E">
        <w:rPr>
          <w:color w:val="4472C4" w:themeColor="accent5"/>
          <w:sz w:val="32"/>
          <w:szCs w:val="32"/>
          <w:lang w:val="en-IN"/>
        </w:rPr>
        <w:t>setup(</w:t>
      </w:r>
      <w:proofErr w:type="gramEnd"/>
      <w:r w:rsidRPr="00935B5E">
        <w:rPr>
          <w:color w:val="4472C4" w:themeColor="accent5"/>
          <w:sz w:val="32"/>
          <w:szCs w:val="32"/>
          <w:lang w:val="en-IN"/>
        </w:rPr>
        <w:t>) {</w:t>
      </w:r>
    </w:p>
    <w:p w14:paraId="6FE30B97" w14:textId="77777777" w:rsidR="00935B5E" w:rsidRPr="00935B5E" w:rsidRDefault="00935B5E" w:rsidP="00935B5E">
      <w:pPr>
        <w:rPr>
          <w:color w:val="4472C4" w:themeColor="accent5"/>
          <w:sz w:val="32"/>
          <w:szCs w:val="32"/>
          <w:lang w:val="en-IN"/>
        </w:rPr>
      </w:pPr>
      <w:r w:rsidRPr="00935B5E">
        <w:rPr>
          <w:color w:val="4472C4" w:themeColor="accent5"/>
          <w:sz w:val="32"/>
          <w:szCs w:val="32"/>
          <w:lang w:val="en-IN"/>
        </w:rPr>
        <w:t xml:space="preserve">  </w:t>
      </w:r>
      <w:proofErr w:type="spellStart"/>
      <w:proofErr w:type="gramStart"/>
      <w:r w:rsidRPr="00935B5E">
        <w:rPr>
          <w:color w:val="4472C4" w:themeColor="accent5"/>
          <w:sz w:val="32"/>
          <w:szCs w:val="32"/>
          <w:lang w:val="en-IN"/>
        </w:rPr>
        <w:t>pinMode</w:t>
      </w:r>
      <w:proofErr w:type="spellEnd"/>
      <w:r w:rsidRPr="00935B5E">
        <w:rPr>
          <w:color w:val="4472C4" w:themeColor="accent5"/>
          <w:sz w:val="32"/>
          <w:szCs w:val="32"/>
          <w:lang w:val="en-IN"/>
        </w:rPr>
        <w:t>(</w:t>
      </w:r>
      <w:proofErr w:type="spellStart"/>
      <w:proofErr w:type="gramEnd"/>
      <w:r w:rsidRPr="00935B5E">
        <w:rPr>
          <w:color w:val="4472C4" w:themeColor="accent5"/>
          <w:sz w:val="32"/>
          <w:szCs w:val="32"/>
          <w:lang w:val="en-IN"/>
        </w:rPr>
        <w:t>trigPin</w:t>
      </w:r>
      <w:proofErr w:type="spellEnd"/>
      <w:r w:rsidRPr="00935B5E">
        <w:rPr>
          <w:color w:val="4472C4" w:themeColor="accent5"/>
          <w:sz w:val="32"/>
          <w:szCs w:val="32"/>
          <w:lang w:val="en-IN"/>
        </w:rPr>
        <w:t>, OUTPUT);</w:t>
      </w:r>
    </w:p>
    <w:p w14:paraId="7440A0E1" w14:textId="77777777" w:rsidR="00935B5E" w:rsidRPr="00935B5E" w:rsidRDefault="00935B5E" w:rsidP="00935B5E">
      <w:pPr>
        <w:rPr>
          <w:color w:val="4472C4" w:themeColor="accent5"/>
          <w:sz w:val="32"/>
          <w:szCs w:val="32"/>
          <w:lang w:val="en-IN"/>
        </w:rPr>
      </w:pPr>
      <w:r w:rsidRPr="00935B5E">
        <w:rPr>
          <w:color w:val="4472C4" w:themeColor="accent5"/>
          <w:sz w:val="32"/>
          <w:szCs w:val="32"/>
          <w:lang w:val="en-IN"/>
        </w:rPr>
        <w:t xml:space="preserve">  </w:t>
      </w:r>
      <w:proofErr w:type="spellStart"/>
      <w:proofErr w:type="gramStart"/>
      <w:r w:rsidRPr="00935B5E">
        <w:rPr>
          <w:color w:val="4472C4" w:themeColor="accent5"/>
          <w:sz w:val="32"/>
          <w:szCs w:val="32"/>
          <w:lang w:val="en-IN"/>
        </w:rPr>
        <w:t>pinMode</w:t>
      </w:r>
      <w:proofErr w:type="spellEnd"/>
      <w:r w:rsidRPr="00935B5E">
        <w:rPr>
          <w:color w:val="4472C4" w:themeColor="accent5"/>
          <w:sz w:val="32"/>
          <w:szCs w:val="32"/>
          <w:lang w:val="en-IN"/>
        </w:rPr>
        <w:t>(</w:t>
      </w:r>
      <w:proofErr w:type="spellStart"/>
      <w:proofErr w:type="gramEnd"/>
      <w:r w:rsidRPr="00935B5E">
        <w:rPr>
          <w:color w:val="4472C4" w:themeColor="accent5"/>
          <w:sz w:val="32"/>
          <w:szCs w:val="32"/>
          <w:lang w:val="en-IN"/>
        </w:rPr>
        <w:t>echoPin</w:t>
      </w:r>
      <w:proofErr w:type="spellEnd"/>
      <w:r w:rsidRPr="00935B5E">
        <w:rPr>
          <w:color w:val="4472C4" w:themeColor="accent5"/>
          <w:sz w:val="32"/>
          <w:szCs w:val="32"/>
          <w:lang w:val="en-IN"/>
        </w:rPr>
        <w:t>, INPUT);</w:t>
      </w:r>
    </w:p>
    <w:p w14:paraId="6E68CFD9" w14:textId="77777777" w:rsidR="00935B5E" w:rsidRPr="00935B5E" w:rsidRDefault="00935B5E" w:rsidP="00935B5E">
      <w:pPr>
        <w:rPr>
          <w:color w:val="4472C4" w:themeColor="accent5"/>
          <w:sz w:val="32"/>
          <w:szCs w:val="32"/>
          <w:lang w:val="en-IN"/>
        </w:rPr>
      </w:pPr>
    </w:p>
    <w:p w14:paraId="45FA9844" w14:textId="77777777" w:rsidR="00935B5E" w:rsidRPr="00935B5E" w:rsidRDefault="00935B5E" w:rsidP="00935B5E">
      <w:pPr>
        <w:rPr>
          <w:color w:val="4472C4" w:themeColor="accent5"/>
          <w:sz w:val="32"/>
          <w:szCs w:val="32"/>
          <w:lang w:val="en-IN"/>
        </w:rPr>
      </w:pPr>
      <w:r w:rsidRPr="00935B5E">
        <w:rPr>
          <w:color w:val="4472C4" w:themeColor="accent5"/>
          <w:sz w:val="32"/>
          <w:szCs w:val="32"/>
          <w:lang w:val="en-IN"/>
        </w:rPr>
        <w:t xml:space="preserve">  </w:t>
      </w:r>
      <w:proofErr w:type="spellStart"/>
      <w:r w:rsidRPr="00935B5E">
        <w:rPr>
          <w:color w:val="4472C4" w:themeColor="accent5"/>
          <w:sz w:val="32"/>
          <w:szCs w:val="32"/>
          <w:lang w:val="en-IN"/>
        </w:rPr>
        <w:t>Serial.begin</w:t>
      </w:r>
      <w:proofErr w:type="spellEnd"/>
      <w:r w:rsidRPr="00935B5E">
        <w:rPr>
          <w:color w:val="4472C4" w:themeColor="accent5"/>
          <w:sz w:val="32"/>
          <w:szCs w:val="32"/>
          <w:lang w:val="en-IN"/>
        </w:rPr>
        <w:t>(9600);</w:t>
      </w:r>
    </w:p>
    <w:p w14:paraId="39B039DA" w14:textId="77777777" w:rsidR="00935B5E" w:rsidRPr="00935B5E" w:rsidRDefault="00935B5E" w:rsidP="00935B5E">
      <w:pPr>
        <w:rPr>
          <w:color w:val="4472C4" w:themeColor="accent5"/>
          <w:sz w:val="32"/>
          <w:szCs w:val="32"/>
          <w:lang w:val="en-IN"/>
        </w:rPr>
      </w:pPr>
      <w:r w:rsidRPr="00935B5E">
        <w:rPr>
          <w:color w:val="4472C4" w:themeColor="accent5"/>
          <w:sz w:val="32"/>
          <w:szCs w:val="32"/>
          <w:lang w:val="en-IN"/>
        </w:rPr>
        <w:t>}</w:t>
      </w:r>
    </w:p>
    <w:p w14:paraId="38A82F2C" w14:textId="77777777" w:rsidR="00935B5E" w:rsidRPr="00935B5E" w:rsidRDefault="00935B5E" w:rsidP="00935B5E">
      <w:pPr>
        <w:rPr>
          <w:color w:val="4472C4" w:themeColor="accent5"/>
          <w:sz w:val="32"/>
          <w:szCs w:val="32"/>
          <w:lang w:val="en-IN"/>
        </w:rPr>
      </w:pPr>
    </w:p>
    <w:p w14:paraId="27266FB2" w14:textId="77777777" w:rsidR="00935B5E" w:rsidRPr="00935B5E" w:rsidRDefault="00935B5E" w:rsidP="00935B5E">
      <w:pPr>
        <w:rPr>
          <w:color w:val="4472C4" w:themeColor="accent5"/>
          <w:sz w:val="32"/>
          <w:szCs w:val="32"/>
          <w:lang w:val="en-IN"/>
        </w:rPr>
      </w:pPr>
      <w:r w:rsidRPr="00935B5E">
        <w:rPr>
          <w:color w:val="4472C4" w:themeColor="accent5"/>
          <w:sz w:val="32"/>
          <w:szCs w:val="32"/>
          <w:lang w:val="en-IN"/>
        </w:rPr>
        <w:t xml:space="preserve">void </w:t>
      </w:r>
      <w:proofErr w:type="gramStart"/>
      <w:r w:rsidRPr="00935B5E">
        <w:rPr>
          <w:color w:val="4472C4" w:themeColor="accent5"/>
          <w:sz w:val="32"/>
          <w:szCs w:val="32"/>
          <w:lang w:val="en-IN"/>
        </w:rPr>
        <w:t>loop(</w:t>
      </w:r>
      <w:proofErr w:type="gramEnd"/>
      <w:r w:rsidRPr="00935B5E">
        <w:rPr>
          <w:color w:val="4472C4" w:themeColor="accent5"/>
          <w:sz w:val="32"/>
          <w:szCs w:val="32"/>
          <w:lang w:val="en-IN"/>
        </w:rPr>
        <w:t>) {</w:t>
      </w:r>
    </w:p>
    <w:p w14:paraId="0897C8CC" w14:textId="77777777" w:rsidR="00935B5E" w:rsidRPr="00935B5E" w:rsidRDefault="00935B5E" w:rsidP="00935B5E">
      <w:pPr>
        <w:rPr>
          <w:color w:val="4472C4" w:themeColor="accent5"/>
          <w:sz w:val="32"/>
          <w:szCs w:val="32"/>
          <w:lang w:val="en-IN"/>
        </w:rPr>
      </w:pPr>
      <w:r w:rsidRPr="00935B5E">
        <w:rPr>
          <w:color w:val="4472C4" w:themeColor="accent5"/>
          <w:sz w:val="32"/>
          <w:szCs w:val="32"/>
          <w:lang w:val="en-IN"/>
        </w:rPr>
        <w:t xml:space="preserve">  </w:t>
      </w:r>
      <w:proofErr w:type="spellStart"/>
      <w:proofErr w:type="gramStart"/>
      <w:r w:rsidRPr="00935B5E">
        <w:rPr>
          <w:color w:val="4472C4" w:themeColor="accent5"/>
          <w:sz w:val="32"/>
          <w:szCs w:val="32"/>
          <w:lang w:val="en-IN"/>
        </w:rPr>
        <w:t>digitalWrite</w:t>
      </w:r>
      <w:proofErr w:type="spellEnd"/>
      <w:r w:rsidRPr="00935B5E">
        <w:rPr>
          <w:color w:val="4472C4" w:themeColor="accent5"/>
          <w:sz w:val="32"/>
          <w:szCs w:val="32"/>
          <w:lang w:val="en-IN"/>
        </w:rPr>
        <w:t>(</w:t>
      </w:r>
      <w:proofErr w:type="spellStart"/>
      <w:proofErr w:type="gramEnd"/>
      <w:r w:rsidRPr="00935B5E">
        <w:rPr>
          <w:color w:val="4472C4" w:themeColor="accent5"/>
          <w:sz w:val="32"/>
          <w:szCs w:val="32"/>
          <w:lang w:val="en-IN"/>
        </w:rPr>
        <w:t>trigPin</w:t>
      </w:r>
      <w:proofErr w:type="spellEnd"/>
      <w:r w:rsidRPr="00935B5E">
        <w:rPr>
          <w:color w:val="4472C4" w:themeColor="accent5"/>
          <w:sz w:val="32"/>
          <w:szCs w:val="32"/>
          <w:lang w:val="en-IN"/>
        </w:rPr>
        <w:t>, LOW);</w:t>
      </w:r>
    </w:p>
    <w:p w14:paraId="41FEF860" w14:textId="77777777" w:rsidR="00935B5E" w:rsidRPr="00935B5E" w:rsidRDefault="00935B5E" w:rsidP="00935B5E">
      <w:pPr>
        <w:rPr>
          <w:color w:val="4472C4" w:themeColor="accent5"/>
          <w:sz w:val="32"/>
          <w:szCs w:val="32"/>
          <w:lang w:val="en-IN"/>
        </w:rPr>
      </w:pPr>
      <w:r w:rsidRPr="00935B5E">
        <w:rPr>
          <w:color w:val="4472C4" w:themeColor="accent5"/>
          <w:sz w:val="32"/>
          <w:szCs w:val="32"/>
          <w:lang w:val="en-IN"/>
        </w:rPr>
        <w:t xml:space="preserve">  </w:t>
      </w:r>
      <w:proofErr w:type="spellStart"/>
      <w:proofErr w:type="gramStart"/>
      <w:r w:rsidRPr="00935B5E">
        <w:rPr>
          <w:color w:val="4472C4" w:themeColor="accent5"/>
          <w:sz w:val="32"/>
          <w:szCs w:val="32"/>
          <w:lang w:val="en-IN"/>
        </w:rPr>
        <w:t>delayMicroseconds</w:t>
      </w:r>
      <w:proofErr w:type="spellEnd"/>
      <w:r w:rsidRPr="00935B5E">
        <w:rPr>
          <w:color w:val="4472C4" w:themeColor="accent5"/>
          <w:sz w:val="32"/>
          <w:szCs w:val="32"/>
          <w:lang w:val="en-IN"/>
        </w:rPr>
        <w:t>(</w:t>
      </w:r>
      <w:proofErr w:type="gramEnd"/>
      <w:r w:rsidRPr="00935B5E">
        <w:rPr>
          <w:color w:val="4472C4" w:themeColor="accent5"/>
          <w:sz w:val="32"/>
          <w:szCs w:val="32"/>
          <w:lang w:val="en-IN"/>
        </w:rPr>
        <w:t>2);</w:t>
      </w:r>
    </w:p>
    <w:p w14:paraId="6D8B528A" w14:textId="77777777" w:rsidR="00935B5E" w:rsidRPr="00935B5E" w:rsidRDefault="00935B5E" w:rsidP="00935B5E">
      <w:pPr>
        <w:rPr>
          <w:color w:val="4472C4" w:themeColor="accent5"/>
          <w:sz w:val="32"/>
          <w:szCs w:val="32"/>
          <w:lang w:val="en-IN"/>
        </w:rPr>
      </w:pPr>
    </w:p>
    <w:p w14:paraId="14EA65E8" w14:textId="77777777" w:rsidR="00935B5E" w:rsidRPr="00935B5E" w:rsidRDefault="00935B5E" w:rsidP="00935B5E">
      <w:pPr>
        <w:rPr>
          <w:color w:val="4472C4" w:themeColor="accent5"/>
          <w:sz w:val="32"/>
          <w:szCs w:val="32"/>
          <w:lang w:val="en-IN"/>
        </w:rPr>
      </w:pPr>
      <w:r w:rsidRPr="00935B5E">
        <w:rPr>
          <w:color w:val="4472C4" w:themeColor="accent5"/>
          <w:sz w:val="32"/>
          <w:szCs w:val="32"/>
          <w:lang w:val="en-IN"/>
        </w:rPr>
        <w:t xml:space="preserve">  </w:t>
      </w:r>
      <w:proofErr w:type="spellStart"/>
      <w:proofErr w:type="gramStart"/>
      <w:r w:rsidRPr="00935B5E">
        <w:rPr>
          <w:color w:val="4472C4" w:themeColor="accent5"/>
          <w:sz w:val="32"/>
          <w:szCs w:val="32"/>
          <w:lang w:val="en-IN"/>
        </w:rPr>
        <w:t>digitalWrite</w:t>
      </w:r>
      <w:proofErr w:type="spellEnd"/>
      <w:r w:rsidRPr="00935B5E">
        <w:rPr>
          <w:color w:val="4472C4" w:themeColor="accent5"/>
          <w:sz w:val="32"/>
          <w:szCs w:val="32"/>
          <w:lang w:val="en-IN"/>
        </w:rPr>
        <w:t>(</w:t>
      </w:r>
      <w:proofErr w:type="spellStart"/>
      <w:proofErr w:type="gramEnd"/>
      <w:r w:rsidRPr="00935B5E">
        <w:rPr>
          <w:color w:val="4472C4" w:themeColor="accent5"/>
          <w:sz w:val="32"/>
          <w:szCs w:val="32"/>
          <w:lang w:val="en-IN"/>
        </w:rPr>
        <w:t>trigPin</w:t>
      </w:r>
      <w:proofErr w:type="spellEnd"/>
      <w:r w:rsidRPr="00935B5E">
        <w:rPr>
          <w:color w:val="4472C4" w:themeColor="accent5"/>
          <w:sz w:val="32"/>
          <w:szCs w:val="32"/>
          <w:lang w:val="en-IN"/>
        </w:rPr>
        <w:t>, HIGH);</w:t>
      </w:r>
    </w:p>
    <w:p w14:paraId="7F542CCD" w14:textId="77777777" w:rsidR="00935B5E" w:rsidRPr="00935B5E" w:rsidRDefault="00935B5E" w:rsidP="00935B5E">
      <w:pPr>
        <w:rPr>
          <w:color w:val="4472C4" w:themeColor="accent5"/>
          <w:sz w:val="32"/>
          <w:szCs w:val="32"/>
          <w:lang w:val="en-IN"/>
        </w:rPr>
      </w:pPr>
      <w:r w:rsidRPr="00935B5E">
        <w:rPr>
          <w:color w:val="4472C4" w:themeColor="accent5"/>
          <w:sz w:val="32"/>
          <w:szCs w:val="32"/>
          <w:lang w:val="en-IN"/>
        </w:rPr>
        <w:t xml:space="preserve">  </w:t>
      </w:r>
      <w:proofErr w:type="spellStart"/>
      <w:proofErr w:type="gramStart"/>
      <w:r w:rsidRPr="00935B5E">
        <w:rPr>
          <w:color w:val="4472C4" w:themeColor="accent5"/>
          <w:sz w:val="32"/>
          <w:szCs w:val="32"/>
          <w:lang w:val="en-IN"/>
        </w:rPr>
        <w:t>delayMicroseconds</w:t>
      </w:r>
      <w:proofErr w:type="spellEnd"/>
      <w:r w:rsidRPr="00935B5E">
        <w:rPr>
          <w:color w:val="4472C4" w:themeColor="accent5"/>
          <w:sz w:val="32"/>
          <w:szCs w:val="32"/>
          <w:lang w:val="en-IN"/>
        </w:rPr>
        <w:t>(</w:t>
      </w:r>
      <w:proofErr w:type="gramEnd"/>
      <w:r w:rsidRPr="00935B5E">
        <w:rPr>
          <w:color w:val="4472C4" w:themeColor="accent5"/>
          <w:sz w:val="32"/>
          <w:szCs w:val="32"/>
          <w:lang w:val="en-IN"/>
        </w:rPr>
        <w:t>10);</w:t>
      </w:r>
    </w:p>
    <w:p w14:paraId="5B47A52A" w14:textId="77777777" w:rsidR="00935B5E" w:rsidRPr="00935B5E" w:rsidRDefault="00935B5E" w:rsidP="00935B5E">
      <w:pPr>
        <w:rPr>
          <w:color w:val="4472C4" w:themeColor="accent5"/>
          <w:sz w:val="32"/>
          <w:szCs w:val="32"/>
          <w:lang w:val="en-IN"/>
        </w:rPr>
      </w:pPr>
      <w:r w:rsidRPr="00935B5E">
        <w:rPr>
          <w:color w:val="4472C4" w:themeColor="accent5"/>
          <w:sz w:val="32"/>
          <w:szCs w:val="32"/>
          <w:lang w:val="en-IN"/>
        </w:rPr>
        <w:t xml:space="preserve">  </w:t>
      </w:r>
      <w:proofErr w:type="spellStart"/>
      <w:proofErr w:type="gramStart"/>
      <w:r w:rsidRPr="00935B5E">
        <w:rPr>
          <w:color w:val="4472C4" w:themeColor="accent5"/>
          <w:sz w:val="32"/>
          <w:szCs w:val="32"/>
          <w:lang w:val="en-IN"/>
        </w:rPr>
        <w:t>digitalWrite</w:t>
      </w:r>
      <w:proofErr w:type="spellEnd"/>
      <w:r w:rsidRPr="00935B5E">
        <w:rPr>
          <w:color w:val="4472C4" w:themeColor="accent5"/>
          <w:sz w:val="32"/>
          <w:szCs w:val="32"/>
          <w:lang w:val="en-IN"/>
        </w:rPr>
        <w:t>(</w:t>
      </w:r>
      <w:proofErr w:type="spellStart"/>
      <w:proofErr w:type="gramEnd"/>
      <w:r w:rsidRPr="00935B5E">
        <w:rPr>
          <w:color w:val="4472C4" w:themeColor="accent5"/>
          <w:sz w:val="32"/>
          <w:szCs w:val="32"/>
          <w:lang w:val="en-IN"/>
        </w:rPr>
        <w:t>trigPin</w:t>
      </w:r>
      <w:proofErr w:type="spellEnd"/>
      <w:r w:rsidRPr="00935B5E">
        <w:rPr>
          <w:color w:val="4472C4" w:themeColor="accent5"/>
          <w:sz w:val="32"/>
          <w:szCs w:val="32"/>
          <w:lang w:val="en-IN"/>
        </w:rPr>
        <w:t>, LOW);</w:t>
      </w:r>
    </w:p>
    <w:p w14:paraId="66981D4A" w14:textId="77777777" w:rsidR="00935B5E" w:rsidRPr="00935B5E" w:rsidRDefault="00935B5E" w:rsidP="00935B5E">
      <w:pPr>
        <w:rPr>
          <w:color w:val="4472C4" w:themeColor="accent5"/>
          <w:sz w:val="32"/>
          <w:szCs w:val="32"/>
          <w:lang w:val="en-IN"/>
        </w:rPr>
      </w:pPr>
    </w:p>
    <w:p w14:paraId="74A88256" w14:textId="77777777" w:rsidR="00935B5E" w:rsidRPr="00935B5E" w:rsidRDefault="00935B5E" w:rsidP="00935B5E">
      <w:pPr>
        <w:rPr>
          <w:color w:val="4472C4" w:themeColor="accent5"/>
          <w:sz w:val="32"/>
          <w:szCs w:val="32"/>
          <w:lang w:val="en-IN"/>
        </w:rPr>
      </w:pPr>
      <w:r w:rsidRPr="00935B5E">
        <w:rPr>
          <w:color w:val="4472C4" w:themeColor="accent5"/>
          <w:sz w:val="32"/>
          <w:szCs w:val="32"/>
          <w:lang w:val="en-IN"/>
        </w:rPr>
        <w:t xml:space="preserve">  duration = </w:t>
      </w:r>
      <w:proofErr w:type="spellStart"/>
      <w:proofErr w:type="gramStart"/>
      <w:r w:rsidRPr="00935B5E">
        <w:rPr>
          <w:color w:val="4472C4" w:themeColor="accent5"/>
          <w:sz w:val="32"/>
          <w:szCs w:val="32"/>
          <w:lang w:val="en-IN"/>
        </w:rPr>
        <w:t>pulseIn</w:t>
      </w:r>
      <w:proofErr w:type="spellEnd"/>
      <w:r w:rsidRPr="00935B5E">
        <w:rPr>
          <w:color w:val="4472C4" w:themeColor="accent5"/>
          <w:sz w:val="32"/>
          <w:szCs w:val="32"/>
          <w:lang w:val="en-IN"/>
        </w:rPr>
        <w:t>(</w:t>
      </w:r>
      <w:proofErr w:type="spellStart"/>
      <w:proofErr w:type="gramEnd"/>
      <w:r w:rsidRPr="00935B5E">
        <w:rPr>
          <w:color w:val="4472C4" w:themeColor="accent5"/>
          <w:sz w:val="32"/>
          <w:szCs w:val="32"/>
          <w:lang w:val="en-IN"/>
        </w:rPr>
        <w:t>echoPin</w:t>
      </w:r>
      <w:proofErr w:type="spellEnd"/>
      <w:r w:rsidRPr="00935B5E">
        <w:rPr>
          <w:color w:val="4472C4" w:themeColor="accent5"/>
          <w:sz w:val="32"/>
          <w:szCs w:val="32"/>
          <w:lang w:val="en-IN"/>
        </w:rPr>
        <w:t>, HIGH);</w:t>
      </w:r>
    </w:p>
    <w:p w14:paraId="7F9D1101" w14:textId="77777777" w:rsidR="00935B5E" w:rsidRPr="00935B5E" w:rsidRDefault="00935B5E" w:rsidP="00935B5E">
      <w:pPr>
        <w:rPr>
          <w:color w:val="4472C4" w:themeColor="accent5"/>
          <w:sz w:val="32"/>
          <w:szCs w:val="32"/>
          <w:lang w:val="en-IN"/>
        </w:rPr>
      </w:pPr>
    </w:p>
    <w:p w14:paraId="47A245A1" w14:textId="77777777" w:rsidR="00935B5E" w:rsidRPr="00935B5E" w:rsidRDefault="00935B5E" w:rsidP="00935B5E">
      <w:pPr>
        <w:rPr>
          <w:color w:val="4472C4" w:themeColor="accent5"/>
          <w:sz w:val="32"/>
          <w:szCs w:val="32"/>
          <w:lang w:val="en-IN"/>
        </w:rPr>
      </w:pPr>
      <w:r w:rsidRPr="00935B5E">
        <w:rPr>
          <w:color w:val="4472C4" w:themeColor="accent5"/>
          <w:sz w:val="32"/>
          <w:szCs w:val="32"/>
          <w:lang w:val="en-IN"/>
        </w:rPr>
        <w:t xml:space="preserve">  distance = duration * 0.0343 / 2;</w:t>
      </w:r>
    </w:p>
    <w:p w14:paraId="37560B7A" w14:textId="77777777" w:rsidR="00935B5E" w:rsidRPr="00935B5E" w:rsidRDefault="00935B5E" w:rsidP="00935B5E">
      <w:pPr>
        <w:rPr>
          <w:color w:val="4472C4" w:themeColor="accent5"/>
          <w:sz w:val="32"/>
          <w:szCs w:val="32"/>
          <w:lang w:val="en-IN"/>
        </w:rPr>
      </w:pPr>
    </w:p>
    <w:p w14:paraId="7B0326ED" w14:textId="77777777" w:rsidR="00935B5E" w:rsidRPr="00935B5E" w:rsidRDefault="00935B5E" w:rsidP="00935B5E">
      <w:pPr>
        <w:rPr>
          <w:color w:val="4472C4" w:themeColor="accent5"/>
          <w:sz w:val="32"/>
          <w:szCs w:val="32"/>
          <w:lang w:val="en-IN"/>
        </w:rPr>
      </w:pPr>
      <w:r w:rsidRPr="00935B5E">
        <w:rPr>
          <w:color w:val="4472C4" w:themeColor="accent5"/>
          <w:sz w:val="32"/>
          <w:szCs w:val="32"/>
          <w:lang w:val="en-IN"/>
        </w:rPr>
        <w:t xml:space="preserve">  </w:t>
      </w:r>
      <w:proofErr w:type="spellStart"/>
      <w:r w:rsidRPr="00935B5E">
        <w:rPr>
          <w:color w:val="4472C4" w:themeColor="accent5"/>
          <w:sz w:val="32"/>
          <w:szCs w:val="32"/>
          <w:lang w:val="en-IN"/>
        </w:rPr>
        <w:t>Serial.print</w:t>
      </w:r>
      <w:proofErr w:type="spellEnd"/>
      <w:r w:rsidRPr="00935B5E">
        <w:rPr>
          <w:color w:val="4472C4" w:themeColor="accent5"/>
          <w:sz w:val="32"/>
          <w:szCs w:val="32"/>
          <w:lang w:val="en-IN"/>
        </w:rPr>
        <w:t>("Distance: ");</w:t>
      </w:r>
    </w:p>
    <w:p w14:paraId="42F9499C" w14:textId="77777777" w:rsidR="00935B5E" w:rsidRPr="00935B5E" w:rsidRDefault="00935B5E" w:rsidP="00935B5E">
      <w:pPr>
        <w:rPr>
          <w:color w:val="4472C4" w:themeColor="accent5"/>
          <w:sz w:val="32"/>
          <w:szCs w:val="32"/>
          <w:lang w:val="en-IN"/>
        </w:rPr>
      </w:pPr>
      <w:r w:rsidRPr="00935B5E">
        <w:rPr>
          <w:color w:val="4472C4" w:themeColor="accent5"/>
          <w:sz w:val="32"/>
          <w:szCs w:val="32"/>
          <w:lang w:val="en-IN"/>
        </w:rPr>
        <w:t xml:space="preserve">  </w:t>
      </w:r>
      <w:proofErr w:type="spellStart"/>
      <w:r w:rsidRPr="00935B5E">
        <w:rPr>
          <w:color w:val="4472C4" w:themeColor="accent5"/>
          <w:sz w:val="32"/>
          <w:szCs w:val="32"/>
          <w:lang w:val="en-IN"/>
        </w:rPr>
        <w:t>Serial.print</w:t>
      </w:r>
      <w:proofErr w:type="spellEnd"/>
      <w:r w:rsidRPr="00935B5E">
        <w:rPr>
          <w:color w:val="4472C4" w:themeColor="accent5"/>
          <w:sz w:val="32"/>
          <w:szCs w:val="32"/>
          <w:lang w:val="en-IN"/>
        </w:rPr>
        <w:t>(distance);</w:t>
      </w:r>
    </w:p>
    <w:p w14:paraId="7089B4B8" w14:textId="77777777" w:rsidR="00935B5E" w:rsidRPr="00935B5E" w:rsidRDefault="00935B5E" w:rsidP="00935B5E">
      <w:pPr>
        <w:rPr>
          <w:color w:val="4472C4" w:themeColor="accent5"/>
          <w:sz w:val="32"/>
          <w:szCs w:val="32"/>
          <w:lang w:val="en-IN"/>
        </w:rPr>
      </w:pPr>
      <w:r w:rsidRPr="00935B5E">
        <w:rPr>
          <w:color w:val="4472C4" w:themeColor="accent5"/>
          <w:sz w:val="32"/>
          <w:szCs w:val="32"/>
          <w:lang w:val="en-IN"/>
        </w:rPr>
        <w:t xml:space="preserve">  </w:t>
      </w:r>
      <w:proofErr w:type="spellStart"/>
      <w:r w:rsidRPr="00935B5E">
        <w:rPr>
          <w:color w:val="4472C4" w:themeColor="accent5"/>
          <w:sz w:val="32"/>
          <w:szCs w:val="32"/>
          <w:lang w:val="en-IN"/>
        </w:rPr>
        <w:t>Serial.println</w:t>
      </w:r>
      <w:proofErr w:type="spellEnd"/>
      <w:r w:rsidRPr="00935B5E">
        <w:rPr>
          <w:color w:val="4472C4" w:themeColor="accent5"/>
          <w:sz w:val="32"/>
          <w:szCs w:val="32"/>
          <w:lang w:val="en-IN"/>
        </w:rPr>
        <w:t>(" cm");</w:t>
      </w:r>
    </w:p>
    <w:p w14:paraId="6DE6E8E2" w14:textId="77777777" w:rsidR="00935B5E" w:rsidRPr="00935B5E" w:rsidRDefault="00935B5E" w:rsidP="00935B5E">
      <w:pPr>
        <w:rPr>
          <w:color w:val="4472C4" w:themeColor="accent5"/>
          <w:sz w:val="32"/>
          <w:szCs w:val="32"/>
          <w:lang w:val="en-IN"/>
        </w:rPr>
      </w:pPr>
    </w:p>
    <w:p w14:paraId="4E8111A0" w14:textId="77777777" w:rsidR="00935B5E" w:rsidRPr="00935B5E" w:rsidRDefault="00935B5E" w:rsidP="00935B5E">
      <w:pPr>
        <w:rPr>
          <w:color w:val="4472C4" w:themeColor="accent5"/>
          <w:sz w:val="32"/>
          <w:szCs w:val="32"/>
          <w:lang w:val="en-IN"/>
        </w:rPr>
      </w:pPr>
      <w:r w:rsidRPr="00935B5E">
        <w:rPr>
          <w:color w:val="4472C4" w:themeColor="accent5"/>
          <w:sz w:val="32"/>
          <w:szCs w:val="32"/>
          <w:lang w:val="en-IN"/>
        </w:rPr>
        <w:t xml:space="preserve">  </w:t>
      </w:r>
      <w:proofErr w:type="gramStart"/>
      <w:r w:rsidRPr="00935B5E">
        <w:rPr>
          <w:color w:val="4472C4" w:themeColor="accent5"/>
          <w:sz w:val="32"/>
          <w:szCs w:val="32"/>
          <w:lang w:val="en-IN"/>
        </w:rPr>
        <w:t>delay(</w:t>
      </w:r>
      <w:proofErr w:type="gramEnd"/>
      <w:r w:rsidRPr="00935B5E">
        <w:rPr>
          <w:color w:val="4472C4" w:themeColor="accent5"/>
          <w:sz w:val="32"/>
          <w:szCs w:val="32"/>
          <w:lang w:val="en-IN"/>
        </w:rPr>
        <w:t>500);</w:t>
      </w:r>
    </w:p>
    <w:p w14:paraId="61985008" w14:textId="488DF3C7" w:rsidR="00935B5E" w:rsidRDefault="00935B5E" w:rsidP="00935B5E">
      <w:pPr>
        <w:rPr>
          <w:color w:val="4472C4" w:themeColor="accent5"/>
          <w:sz w:val="32"/>
          <w:szCs w:val="32"/>
          <w:lang w:val="en-IN"/>
        </w:rPr>
      </w:pPr>
      <w:r w:rsidRPr="00935B5E">
        <w:rPr>
          <w:color w:val="4472C4" w:themeColor="accent5"/>
          <w:sz w:val="32"/>
          <w:szCs w:val="32"/>
          <w:lang w:val="en-IN"/>
        </w:rPr>
        <w:t>}</w:t>
      </w:r>
    </w:p>
    <w:p w14:paraId="4C9F86DD" w14:textId="77777777" w:rsidR="00935B5E" w:rsidRDefault="00935B5E" w:rsidP="00935B5E">
      <w:pPr>
        <w:rPr>
          <w:color w:val="4472C4" w:themeColor="accent5"/>
          <w:sz w:val="32"/>
          <w:szCs w:val="32"/>
          <w:lang w:val="en-IN"/>
        </w:rPr>
      </w:pPr>
    </w:p>
    <w:p w14:paraId="397A8C00" w14:textId="487C256C" w:rsidR="00935B5E" w:rsidRDefault="00935B5E" w:rsidP="00935B5E">
      <w:pPr>
        <w:rPr>
          <w:color w:val="000000" w:themeColor="text1"/>
          <w:sz w:val="44"/>
          <w:szCs w:val="44"/>
          <w:lang w:val="en-IN"/>
        </w:rPr>
      </w:pPr>
      <w:r w:rsidRPr="00935B5E">
        <w:rPr>
          <w:color w:val="000000" w:themeColor="text1"/>
          <w:sz w:val="44"/>
          <w:szCs w:val="44"/>
          <w:lang w:val="en-IN"/>
        </w:rPr>
        <w:t>OUTPUT</w:t>
      </w:r>
    </w:p>
    <w:p w14:paraId="03EEEF10" w14:textId="77777777" w:rsidR="00935B5E" w:rsidRDefault="00935B5E" w:rsidP="00935B5E">
      <w:pPr>
        <w:rPr>
          <w:color w:val="000000" w:themeColor="text1"/>
          <w:sz w:val="44"/>
          <w:szCs w:val="44"/>
          <w:lang w:val="en-IN"/>
        </w:rPr>
      </w:pPr>
    </w:p>
    <w:p w14:paraId="7ADDE9FC" w14:textId="26ED8EFE" w:rsidR="00935B5E" w:rsidRDefault="00935B5E" w:rsidP="00935B5E">
      <w:pPr>
        <w:rPr>
          <w:color w:val="000000" w:themeColor="text1"/>
          <w:sz w:val="44"/>
          <w:szCs w:val="44"/>
          <w:lang w:val="en-IN"/>
        </w:rPr>
      </w:pPr>
      <w:r>
        <w:rPr>
          <w:noProof/>
          <w:color w:val="000000" w:themeColor="text1"/>
          <w:sz w:val="44"/>
          <w:szCs w:val="44"/>
          <w:lang w:val="en-IN"/>
        </w:rPr>
        <w:drawing>
          <wp:inline distT="0" distB="0" distL="0" distR="0" wp14:anchorId="02936EA9" wp14:editId="587CE490">
            <wp:extent cx="5943600" cy="2450465"/>
            <wp:effectExtent l="0" t="0" r="0" b="6985"/>
            <wp:docPr id="21289355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35596" name="Picture 212893559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B58A" w14:textId="4214DB7F" w:rsidR="00935B5E" w:rsidRDefault="00935B5E" w:rsidP="00935B5E">
      <w:pPr>
        <w:rPr>
          <w:color w:val="000000" w:themeColor="text1"/>
          <w:sz w:val="44"/>
          <w:szCs w:val="44"/>
          <w:lang w:val="en-IN"/>
        </w:rPr>
      </w:pPr>
      <w:r>
        <w:rPr>
          <w:noProof/>
          <w:color w:val="000000" w:themeColor="text1"/>
          <w:sz w:val="44"/>
          <w:szCs w:val="44"/>
          <w:lang w:val="en-IN"/>
        </w:rPr>
        <w:lastRenderedPageBreak/>
        <w:drawing>
          <wp:inline distT="0" distB="0" distL="0" distR="0" wp14:anchorId="021E2FCB" wp14:editId="3DF79760">
            <wp:extent cx="5943600" cy="3947795"/>
            <wp:effectExtent l="0" t="0" r="0" b="0"/>
            <wp:docPr id="7507234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23460" name="Picture 75072346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6FDA" w14:textId="77777777" w:rsidR="00935B5E" w:rsidRDefault="00935B5E">
      <w:pPr>
        <w:rPr>
          <w:color w:val="000000" w:themeColor="text1"/>
          <w:sz w:val="44"/>
          <w:szCs w:val="44"/>
          <w:lang w:val="en-IN"/>
        </w:rPr>
      </w:pPr>
      <w:r>
        <w:rPr>
          <w:color w:val="000000" w:themeColor="text1"/>
          <w:sz w:val="44"/>
          <w:szCs w:val="44"/>
          <w:lang w:val="en-IN"/>
        </w:rPr>
        <w:br w:type="page"/>
      </w:r>
    </w:p>
    <w:p w14:paraId="1A261589" w14:textId="1878298C" w:rsidR="00935B5E" w:rsidRPr="00E12DFB" w:rsidRDefault="00935B5E" w:rsidP="00935B5E">
      <w:pPr>
        <w:rPr>
          <w:color w:val="EE0000"/>
          <w:sz w:val="44"/>
          <w:szCs w:val="44"/>
          <w:lang w:val="en-IN"/>
        </w:rPr>
      </w:pPr>
      <w:r w:rsidRPr="00E12DFB">
        <w:rPr>
          <w:color w:val="EE0000"/>
          <w:sz w:val="44"/>
          <w:szCs w:val="44"/>
          <w:lang w:val="en-IN"/>
        </w:rPr>
        <w:lastRenderedPageBreak/>
        <w:t>TEMPARATURE ALERT USING DHT22 SENSOR</w:t>
      </w:r>
    </w:p>
    <w:p w14:paraId="7D2B34DB" w14:textId="77777777" w:rsidR="00935B5E" w:rsidRDefault="00935B5E" w:rsidP="00935B5E">
      <w:pPr>
        <w:rPr>
          <w:color w:val="000000" w:themeColor="text1"/>
          <w:sz w:val="44"/>
          <w:szCs w:val="44"/>
          <w:lang w:val="en-IN"/>
        </w:rPr>
      </w:pPr>
    </w:p>
    <w:p w14:paraId="3D89E997" w14:textId="5E067A1F" w:rsidR="00935B5E" w:rsidRDefault="00935B5E" w:rsidP="00935B5E">
      <w:pPr>
        <w:rPr>
          <w:color w:val="000000" w:themeColor="text1"/>
          <w:sz w:val="44"/>
          <w:szCs w:val="44"/>
          <w:lang w:val="en-IN"/>
        </w:rPr>
      </w:pPr>
      <w:r>
        <w:rPr>
          <w:color w:val="000000" w:themeColor="text1"/>
          <w:sz w:val="44"/>
          <w:szCs w:val="44"/>
          <w:lang w:val="en-IN"/>
        </w:rPr>
        <w:t>ALGORITHM</w:t>
      </w:r>
    </w:p>
    <w:p w14:paraId="2EE89084" w14:textId="77777777" w:rsidR="00935B5E" w:rsidRDefault="00935B5E" w:rsidP="00935B5E">
      <w:pPr>
        <w:rPr>
          <w:color w:val="000000" w:themeColor="text1"/>
          <w:sz w:val="44"/>
          <w:szCs w:val="44"/>
          <w:lang w:val="en-IN"/>
        </w:rPr>
      </w:pPr>
    </w:p>
    <w:p w14:paraId="3CF7DCEC" w14:textId="4FE60A51" w:rsidR="00B03156" w:rsidRPr="00B03156" w:rsidRDefault="00B03156" w:rsidP="00C25FA6">
      <w:pPr>
        <w:pStyle w:val="ListParagraph"/>
        <w:numPr>
          <w:ilvl w:val="0"/>
          <w:numId w:val="6"/>
        </w:numPr>
        <w:rPr>
          <w:color w:val="000000" w:themeColor="text1"/>
          <w:sz w:val="44"/>
          <w:szCs w:val="44"/>
          <w:lang w:val="en-IN"/>
        </w:rPr>
      </w:pPr>
      <w:r w:rsidRPr="00B03156">
        <w:rPr>
          <w:color w:val="000000" w:themeColor="text1"/>
          <w:sz w:val="44"/>
          <w:szCs w:val="44"/>
          <w:lang w:val="en-IN"/>
        </w:rPr>
        <w:t xml:space="preserve">  Start. </w:t>
      </w:r>
    </w:p>
    <w:p w14:paraId="0BE32826" w14:textId="4726B080" w:rsidR="00B03156" w:rsidRPr="00B03156" w:rsidRDefault="00B03156" w:rsidP="00C25FA6">
      <w:pPr>
        <w:pStyle w:val="ListParagraph"/>
        <w:numPr>
          <w:ilvl w:val="0"/>
          <w:numId w:val="6"/>
        </w:numPr>
        <w:rPr>
          <w:color w:val="000000" w:themeColor="text1"/>
          <w:sz w:val="44"/>
          <w:szCs w:val="44"/>
          <w:lang w:val="en-IN"/>
        </w:rPr>
      </w:pPr>
      <w:r w:rsidRPr="00B03156">
        <w:rPr>
          <w:color w:val="000000" w:themeColor="text1"/>
          <w:sz w:val="44"/>
          <w:szCs w:val="44"/>
          <w:lang w:val="en-IN"/>
        </w:rPr>
        <w:t xml:space="preserve">  Initialize the DHT22 sensor, LED, and buzzer. </w:t>
      </w:r>
    </w:p>
    <w:p w14:paraId="2487E830" w14:textId="324DE7A2" w:rsidR="00B03156" w:rsidRPr="00B03156" w:rsidRDefault="00B03156" w:rsidP="00C25FA6">
      <w:pPr>
        <w:pStyle w:val="ListParagraph"/>
        <w:numPr>
          <w:ilvl w:val="0"/>
          <w:numId w:val="6"/>
        </w:numPr>
        <w:rPr>
          <w:color w:val="000000" w:themeColor="text1"/>
          <w:sz w:val="44"/>
          <w:szCs w:val="44"/>
          <w:lang w:val="en-IN"/>
        </w:rPr>
      </w:pPr>
      <w:r w:rsidRPr="00B03156">
        <w:rPr>
          <w:color w:val="000000" w:themeColor="text1"/>
          <w:sz w:val="44"/>
          <w:szCs w:val="44"/>
          <w:lang w:val="en-IN"/>
        </w:rPr>
        <w:t xml:space="preserve">  Read the temperature. </w:t>
      </w:r>
    </w:p>
    <w:p w14:paraId="0CE33DA0" w14:textId="71BBF01D" w:rsidR="00B03156" w:rsidRPr="00B03156" w:rsidRDefault="00B03156" w:rsidP="00C25FA6">
      <w:pPr>
        <w:pStyle w:val="ListParagraph"/>
        <w:numPr>
          <w:ilvl w:val="0"/>
          <w:numId w:val="6"/>
        </w:numPr>
        <w:rPr>
          <w:color w:val="000000" w:themeColor="text1"/>
          <w:sz w:val="44"/>
          <w:szCs w:val="44"/>
          <w:lang w:val="en-IN"/>
        </w:rPr>
      </w:pPr>
      <w:r w:rsidRPr="00B03156">
        <w:rPr>
          <w:color w:val="000000" w:themeColor="text1"/>
          <w:sz w:val="44"/>
          <w:szCs w:val="44"/>
          <w:lang w:val="en-IN"/>
        </w:rPr>
        <w:t xml:space="preserve">  If temperature &gt; 30°C: </w:t>
      </w:r>
    </w:p>
    <w:p w14:paraId="04BFE1D8" w14:textId="4F12726E" w:rsidR="00B03156" w:rsidRPr="00E12DFB" w:rsidRDefault="00E12DFB" w:rsidP="00E12DFB">
      <w:pPr>
        <w:ind w:left="360"/>
        <w:rPr>
          <w:color w:val="000000" w:themeColor="text1"/>
          <w:sz w:val="44"/>
          <w:szCs w:val="44"/>
          <w:lang w:val="en-IN"/>
        </w:rPr>
      </w:pPr>
      <w:r>
        <w:rPr>
          <w:color w:val="000000" w:themeColor="text1"/>
          <w:sz w:val="44"/>
          <w:szCs w:val="44"/>
          <w:lang w:val="en-IN"/>
        </w:rPr>
        <w:t xml:space="preserve">      </w:t>
      </w:r>
      <w:r w:rsidR="00B03156" w:rsidRPr="00E12DFB">
        <w:rPr>
          <w:color w:val="000000" w:themeColor="text1"/>
          <w:sz w:val="44"/>
          <w:szCs w:val="44"/>
          <w:lang w:val="en-IN"/>
        </w:rPr>
        <w:t xml:space="preserve">LED = ON </w:t>
      </w:r>
    </w:p>
    <w:p w14:paraId="5047D038" w14:textId="16658D00" w:rsidR="00B03156" w:rsidRPr="00B03156" w:rsidRDefault="00E12DFB" w:rsidP="00E12DFB">
      <w:pPr>
        <w:pStyle w:val="ListParagraph"/>
        <w:rPr>
          <w:color w:val="000000" w:themeColor="text1"/>
          <w:sz w:val="44"/>
          <w:szCs w:val="44"/>
          <w:lang w:val="en-IN"/>
        </w:rPr>
      </w:pPr>
      <w:r>
        <w:rPr>
          <w:color w:val="000000" w:themeColor="text1"/>
          <w:sz w:val="44"/>
          <w:szCs w:val="44"/>
          <w:lang w:val="en-IN"/>
        </w:rPr>
        <w:t xml:space="preserve">   </w:t>
      </w:r>
      <w:r w:rsidR="00B03156" w:rsidRPr="00B03156">
        <w:rPr>
          <w:color w:val="000000" w:themeColor="text1"/>
          <w:sz w:val="44"/>
          <w:szCs w:val="44"/>
          <w:lang w:val="en-IN"/>
        </w:rPr>
        <w:t xml:space="preserve">Buzzer = ON </w:t>
      </w:r>
    </w:p>
    <w:p w14:paraId="6E0BC963" w14:textId="6993097A" w:rsidR="00B03156" w:rsidRPr="00E12DFB" w:rsidRDefault="00B03156" w:rsidP="00E12DFB">
      <w:pPr>
        <w:rPr>
          <w:color w:val="000000" w:themeColor="text1"/>
          <w:sz w:val="44"/>
          <w:szCs w:val="44"/>
          <w:lang w:val="en-IN"/>
        </w:rPr>
      </w:pPr>
      <w:r w:rsidRPr="00E12DFB">
        <w:rPr>
          <w:color w:val="000000" w:themeColor="text1"/>
          <w:sz w:val="44"/>
          <w:szCs w:val="44"/>
          <w:lang w:val="en-IN"/>
        </w:rPr>
        <w:t xml:space="preserve">  Else: </w:t>
      </w:r>
    </w:p>
    <w:p w14:paraId="5539BB06" w14:textId="77777777" w:rsidR="00B03156" w:rsidRPr="00B03156" w:rsidRDefault="00B03156" w:rsidP="00E12DFB">
      <w:pPr>
        <w:pStyle w:val="ListParagraph"/>
        <w:rPr>
          <w:color w:val="000000" w:themeColor="text1"/>
          <w:sz w:val="44"/>
          <w:szCs w:val="44"/>
          <w:lang w:val="en-IN"/>
        </w:rPr>
      </w:pPr>
      <w:r w:rsidRPr="00B03156">
        <w:rPr>
          <w:color w:val="000000" w:themeColor="text1"/>
          <w:sz w:val="44"/>
          <w:szCs w:val="44"/>
          <w:lang w:val="en-IN"/>
        </w:rPr>
        <w:t xml:space="preserve">LED = OFF </w:t>
      </w:r>
    </w:p>
    <w:p w14:paraId="22C8A9ED" w14:textId="77777777" w:rsidR="00B03156" w:rsidRPr="00B03156" w:rsidRDefault="00B03156" w:rsidP="00E12DFB">
      <w:pPr>
        <w:pStyle w:val="ListParagraph"/>
        <w:rPr>
          <w:color w:val="000000" w:themeColor="text1"/>
          <w:sz w:val="44"/>
          <w:szCs w:val="44"/>
          <w:lang w:val="en-IN"/>
        </w:rPr>
      </w:pPr>
      <w:r w:rsidRPr="00B03156">
        <w:rPr>
          <w:color w:val="000000" w:themeColor="text1"/>
          <w:sz w:val="44"/>
          <w:szCs w:val="44"/>
          <w:lang w:val="en-IN"/>
        </w:rPr>
        <w:t xml:space="preserve">Buzzer = OFF </w:t>
      </w:r>
    </w:p>
    <w:p w14:paraId="072BAD49" w14:textId="5B23F4A1" w:rsidR="00B03156" w:rsidRPr="00B03156" w:rsidRDefault="00B03156" w:rsidP="00C25FA6">
      <w:pPr>
        <w:pStyle w:val="ListParagraph"/>
        <w:numPr>
          <w:ilvl w:val="0"/>
          <w:numId w:val="6"/>
        </w:numPr>
        <w:rPr>
          <w:color w:val="000000" w:themeColor="text1"/>
          <w:sz w:val="44"/>
          <w:szCs w:val="44"/>
          <w:lang w:val="en-IN"/>
        </w:rPr>
      </w:pPr>
      <w:r w:rsidRPr="00B03156">
        <w:rPr>
          <w:color w:val="000000" w:themeColor="text1"/>
          <w:sz w:val="44"/>
          <w:szCs w:val="44"/>
          <w:lang w:val="en-IN"/>
        </w:rPr>
        <w:t xml:space="preserve">  Repeat continuously. </w:t>
      </w:r>
    </w:p>
    <w:p w14:paraId="458FA203" w14:textId="0D6CABBE" w:rsidR="00935B5E" w:rsidRDefault="00B03156" w:rsidP="00C25FA6">
      <w:pPr>
        <w:pStyle w:val="ListParagraph"/>
        <w:numPr>
          <w:ilvl w:val="0"/>
          <w:numId w:val="6"/>
        </w:numPr>
        <w:rPr>
          <w:color w:val="000000" w:themeColor="text1"/>
          <w:sz w:val="44"/>
          <w:szCs w:val="44"/>
          <w:lang w:val="en-IN"/>
        </w:rPr>
      </w:pPr>
      <w:r w:rsidRPr="00B03156">
        <w:rPr>
          <w:color w:val="000000" w:themeColor="text1"/>
          <w:sz w:val="44"/>
          <w:szCs w:val="44"/>
          <w:lang w:val="en-IN"/>
        </w:rPr>
        <w:t xml:space="preserve">  End.</w:t>
      </w:r>
    </w:p>
    <w:p w14:paraId="70E8EB41" w14:textId="69624A71" w:rsidR="00E12DFB" w:rsidRDefault="00E12DFB" w:rsidP="00E12DFB">
      <w:pPr>
        <w:rPr>
          <w:color w:val="000000" w:themeColor="text1"/>
          <w:sz w:val="44"/>
          <w:szCs w:val="44"/>
          <w:lang w:val="en-IN"/>
        </w:rPr>
      </w:pPr>
      <w:r>
        <w:rPr>
          <w:color w:val="000000" w:themeColor="text1"/>
          <w:sz w:val="44"/>
          <w:szCs w:val="44"/>
          <w:lang w:val="en-IN"/>
        </w:rPr>
        <w:br/>
        <w:t>INPUT</w:t>
      </w:r>
    </w:p>
    <w:p w14:paraId="37B946CC" w14:textId="77777777" w:rsidR="00E12DFB" w:rsidRPr="00E12DFB" w:rsidRDefault="00E12DFB" w:rsidP="00E12DFB">
      <w:pPr>
        <w:rPr>
          <w:color w:val="4472C4" w:themeColor="accent5"/>
          <w:sz w:val="32"/>
          <w:szCs w:val="32"/>
          <w:lang w:val="en-IN"/>
        </w:rPr>
      </w:pPr>
      <w:r w:rsidRPr="00E12DFB">
        <w:rPr>
          <w:color w:val="4472C4" w:themeColor="accent5"/>
          <w:sz w:val="32"/>
          <w:szCs w:val="32"/>
          <w:lang w:val="en-IN"/>
        </w:rPr>
        <w:t>#include &lt;</w:t>
      </w:r>
      <w:proofErr w:type="spellStart"/>
      <w:r w:rsidRPr="00E12DFB">
        <w:rPr>
          <w:color w:val="4472C4" w:themeColor="accent5"/>
          <w:sz w:val="32"/>
          <w:szCs w:val="32"/>
          <w:lang w:val="en-IN"/>
        </w:rPr>
        <w:t>DHT.h</w:t>
      </w:r>
      <w:proofErr w:type="spellEnd"/>
      <w:r w:rsidRPr="00E12DFB">
        <w:rPr>
          <w:color w:val="4472C4" w:themeColor="accent5"/>
          <w:sz w:val="32"/>
          <w:szCs w:val="32"/>
          <w:lang w:val="en-IN"/>
        </w:rPr>
        <w:t>&gt;</w:t>
      </w:r>
    </w:p>
    <w:p w14:paraId="59DDE2DD" w14:textId="77777777" w:rsidR="00E12DFB" w:rsidRPr="00E12DFB" w:rsidRDefault="00E12DFB" w:rsidP="00E12DFB">
      <w:pPr>
        <w:rPr>
          <w:color w:val="4472C4" w:themeColor="accent5"/>
          <w:sz w:val="32"/>
          <w:szCs w:val="32"/>
          <w:lang w:val="en-IN"/>
        </w:rPr>
      </w:pPr>
    </w:p>
    <w:p w14:paraId="30552190" w14:textId="77777777" w:rsidR="00E12DFB" w:rsidRPr="00E12DFB" w:rsidRDefault="00E12DFB" w:rsidP="00E12DFB">
      <w:pPr>
        <w:rPr>
          <w:color w:val="4472C4" w:themeColor="accent5"/>
          <w:sz w:val="32"/>
          <w:szCs w:val="32"/>
          <w:lang w:val="en-IN"/>
        </w:rPr>
      </w:pPr>
      <w:r w:rsidRPr="00E12DFB">
        <w:rPr>
          <w:color w:val="4472C4" w:themeColor="accent5"/>
          <w:sz w:val="32"/>
          <w:szCs w:val="32"/>
          <w:lang w:val="en-IN"/>
        </w:rPr>
        <w:t>#define DHTPIN 2</w:t>
      </w:r>
    </w:p>
    <w:p w14:paraId="4CF54CA8" w14:textId="77777777" w:rsidR="00E12DFB" w:rsidRPr="00E12DFB" w:rsidRDefault="00E12DFB" w:rsidP="00E12DFB">
      <w:pPr>
        <w:rPr>
          <w:color w:val="4472C4" w:themeColor="accent5"/>
          <w:sz w:val="32"/>
          <w:szCs w:val="32"/>
          <w:lang w:val="en-IN"/>
        </w:rPr>
      </w:pPr>
      <w:r w:rsidRPr="00E12DFB">
        <w:rPr>
          <w:color w:val="4472C4" w:themeColor="accent5"/>
          <w:sz w:val="32"/>
          <w:szCs w:val="32"/>
          <w:lang w:val="en-IN"/>
        </w:rPr>
        <w:t>#define DHTTYPE DHT22</w:t>
      </w:r>
    </w:p>
    <w:p w14:paraId="798A9D79" w14:textId="77777777" w:rsidR="00E12DFB" w:rsidRPr="00E12DFB" w:rsidRDefault="00E12DFB" w:rsidP="00E12DFB">
      <w:pPr>
        <w:rPr>
          <w:color w:val="4472C4" w:themeColor="accent5"/>
          <w:sz w:val="32"/>
          <w:szCs w:val="32"/>
          <w:lang w:val="en-IN"/>
        </w:rPr>
      </w:pPr>
    </w:p>
    <w:p w14:paraId="55C81FFE" w14:textId="77777777" w:rsidR="00E12DFB" w:rsidRPr="00E12DFB" w:rsidRDefault="00E12DFB" w:rsidP="00E12DFB">
      <w:pPr>
        <w:rPr>
          <w:color w:val="4472C4" w:themeColor="accent5"/>
          <w:sz w:val="32"/>
          <w:szCs w:val="32"/>
          <w:lang w:val="en-IN"/>
        </w:rPr>
      </w:pPr>
      <w:r w:rsidRPr="00E12DFB">
        <w:rPr>
          <w:color w:val="4472C4" w:themeColor="accent5"/>
          <w:sz w:val="32"/>
          <w:szCs w:val="32"/>
          <w:lang w:val="en-IN"/>
        </w:rPr>
        <w:t xml:space="preserve">DHT </w:t>
      </w:r>
      <w:proofErr w:type="spellStart"/>
      <w:proofErr w:type="gramStart"/>
      <w:r w:rsidRPr="00E12DFB">
        <w:rPr>
          <w:color w:val="4472C4" w:themeColor="accent5"/>
          <w:sz w:val="32"/>
          <w:szCs w:val="32"/>
          <w:lang w:val="en-IN"/>
        </w:rPr>
        <w:t>dht</w:t>
      </w:r>
      <w:proofErr w:type="spellEnd"/>
      <w:r w:rsidRPr="00E12DFB">
        <w:rPr>
          <w:color w:val="4472C4" w:themeColor="accent5"/>
          <w:sz w:val="32"/>
          <w:szCs w:val="32"/>
          <w:lang w:val="en-IN"/>
        </w:rPr>
        <w:t>(</w:t>
      </w:r>
      <w:proofErr w:type="gramEnd"/>
      <w:r w:rsidRPr="00E12DFB">
        <w:rPr>
          <w:color w:val="4472C4" w:themeColor="accent5"/>
          <w:sz w:val="32"/>
          <w:szCs w:val="32"/>
          <w:lang w:val="en-IN"/>
        </w:rPr>
        <w:t>DHTPIN, DHTTYPE);</w:t>
      </w:r>
    </w:p>
    <w:p w14:paraId="798048FC" w14:textId="77777777" w:rsidR="00E12DFB" w:rsidRPr="00E12DFB" w:rsidRDefault="00E12DFB" w:rsidP="00E12DFB">
      <w:pPr>
        <w:rPr>
          <w:color w:val="4472C4" w:themeColor="accent5"/>
          <w:sz w:val="32"/>
          <w:szCs w:val="32"/>
          <w:lang w:val="en-IN"/>
        </w:rPr>
      </w:pPr>
    </w:p>
    <w:p w14:paraId="497CD319" w14:textId="77777777" w:rsidR="00E12DFB" w:rsidRPr="00E12DFB" w:rsidRDefault="00E12DFB" w:rsidP="00E12DFB">
      <w:pPr>
        <w:rPr>
          <w:color w:val="4472C4" w:themeColor="accent5"/>
          <w:sz w:val="32"/>
          <w:szCs w:val="32"/>
          <w:lang w:val="en-IN"/>
        </w:rPr>
      </w:pPr>
      <w:r w:rsidRPr="00E12DFB">
        <w:rPr>
          <w:color w:val="4472C4" w:themeColor="accent5"/>
          <w:sz w:val="32"/>
          <w:szCs w:val="32"/>
          <w:lang w:val="en-IN"/>
        </w:rPr>
        <w:t xml:space="preserve">void </w:t>
      </w:r>
      <w:proofErr w:type="gramStart"/>
      <w:r w:rsidRPr="00E12DFB">
        <w:rPr>
          <w:color w:val="4472C4" w:themeColor="accent5"/>
          <w:sz w:val="32"/>
          <w:szCs w:val="32"/>
          <w:lang w:val="en-IN"/>
        </w:rPr>
        <w:t>setup(</w:t>
      </w:r>
      <w:proofErr w:type="gramEnd"/>
      <w:r w:rsidRPr="00E12DFB">
        <w:rPr>
          <w:color w:val="4472C4" w:themeColor="accent5"/>
          <w:sz w:val="32"/>
          <w:szCs w:val="32"/>
          <w:lang w:val="en-IN"/>
        </w:rPr>
        <w:t>) {</w:t>
      </w:r>
    </w:p>
    <w:p w14:paraId="54BB411E" w14:textId="77777777" w:rsidR="00E12DFB" w:rsidRPr="00E12DFB" w:rsidRDefault="00E12DFB" w:rsidP="00E12DFB">
      <w:pPr>
        <w:rPr>
          <w:color w:val="4472C4" w:themeColor="accent5"/>
          <w:sz w:val="32"/>
          <w:szCs w:val="32"/>
          <w:lang w:val="en-IN"/>
        </w:rPr>
      </w:pPr>
      <w:r w:rsidRPr="00E12DFB">
        <w:rPr>
          <w:color w:val="4472C4" w:themeColor="accent5"/>
          <w:sz w:val="32"/>
          <w:szCs w:val="32"/>
          <w:lang w:val="en-IN"/>
        </w:rPr>
        <w:t xml:space="preserve">  </w:t>
      </w:r>
      <w:proofErr w:type="spellStart"/>
      <w:r w:rsidRPr="00E12DFB">
        <w:rPr>
          <w:color w:val="4472C4" w:themeColor="accent5"/>
          <w:sz w:val="32"/>
          <w:szCs w:val="32"/>
          <w:lang w:val="en-IN"/>
        </w:rPr>
        <w:t>Serial.begin</w:t>
      </w:r>
      <w:proofErr w:type="spellEnd"/>
      <w:r w:rsidRPr="00E12DFB">
        <w:rPr>
          <w:color w:val="4472C4" w:themeColor="accent5"/>
          <w:sz w:val="32"/>
          <w:szCs w:val="32"/>
          <w:lang w:val="en-IN"/>
        </w:rPr>
        <w:t>(9600);</w:t>
      </w:r>
    </w:p>
    <w:p w14:paraId="2EBE1057" w14:textId="77777777" w:rsidR="00E12DFB" w:rsidRPr="00E12DFB" w:rsidRDefault="00E12DFB" w:rsidP="00E12DFB">
      <w:pPr>
        <w:rPr>
          <w:color w:val="4472C4" w:themeColor="accent5"/>
          <w:sz w:val="32"/>
          <w:szCs w:val="32"/>
          <w:lang w:val="en-IN"/>
        </w:rPr>
      </w:pPr>
      <w:r w:rsidRPr="00E12DFB">
        <w:rPr>
          <w:color w:val="4472C4" w:themeColor="accent5"/>
          <w:sz w:val="32"/>
          <w:szCs w:val="32"/>
          <w:lang w:val="en-IN"/>
        </w:rPr>
        <w:lastRenderedPageBreak/>
        <w:t xml:space="preserve">  </w:t>
      </w:r>
      <w:proofErr w:type="spellStart"/>
      <w:proofErr w:type="gramStart"/>
      <w:r w:rsidRPr="00E12DFB">
        <w:rPr>
          <w:color w:val="4472C4" w:themeColor="accent5"/>
          <w:sz w:val="32"/>
          <w:szCs w:val="32"/>
          <w:lang w:val="en-IN"/>
        </w:rPr>
        <w:t>dht.begin</w:t>
      </w:r>
      <w:proofErr w:type="spellEnd"/>
      <w:proofErr w:type="gramEnd"/>
      <w:r w:rsidRPr="00E12DFB">
        <w:rPr>
          <w:color w:val="4472C4" w:themeColor="accent5"/>
          <w:sz w:val="32"/>
          <w:szCs w:val="32"/>
          <w:lang w:val="en-IN"/>
        </w:rPr>
        <w:t>();</w:t>
      </w:r>
    </w:p>
    <w:p w14:paraId="4C85976C" w14:textId="77777777" w:rsidR="00E12DFB" w:rsidRPr="00E12DFB" w:rsidRDefault="00E12DFB" w:rsidP="00E12DFB">
      <w:pPr>
        <w:rPr>
          <w:color w:val="4472C4" w:themeColor="accent5"/>
          <w:sz w:val="32"/>
          <w:szCs w:val="32"/>
          <w:lang w:val="en-IN"/>
        </w:rPr>
      </w:pPr>
      <w:r w:rsidRPr="00E12DFB">
        <w:rPr>
          <w:color w:val="4472C4" w:themeColor="accent5"/>
          <w:sz w:val="32"/>
          <w:szCs w:val="32"/>
          <w:lang w:val="en-IN"/>
        </w:rPr>
        <w:t>}</w:t>
      </w:r>
    </w:p>
    <w:p w14:paraId="3C0EDE74" w14:textId="77777777" w:rsidR="00E12DFB" w:rsidRPr="00E12DFB" w:rsidRDefault="00E12DFB" w:rsidP="00E12DFB">
      <w:pPr>
        <w:rPr>
          <w:color w:val="4472C4" w:themeColor="accent5"/>
          <w:sz w:val="32"/>
          <w:szCs w:val="32"/>
          <w:lang w:val="en-IN"/>
        </w:rPr>
      </w:pPr>
    </w:p>
    <w:p w14:paraId="2178E847" w14:textId="77777777" w:rsidR="00E12DFB" w:rsidRPr="00E12DFB" w:rsidRDefault="00E12DFB" w:rsidP="00E12DFB">
      <w:pPr>
        <w:rPr>
          <w:color w:val="4472C4" w:themeColor="accent5"/>
          <w:sz w:val="32"/>
          <w:szCs w:val="32"/>
          <w:lang w:val="en-IN"/>
        </w:rPr>
      </w:pPr>
      <w:r w:rsidRPr="00E12DFB">
        <w:rPr>
          <w:color w:val="4472C4" w:themeColor="accent5"/>
          <w:sz w:val="32"/>
          <w:szCs w:val="32"/>
          <w:lang w:val="en-IN"/>
        </w:rPr>
        <w:t xml:space="preserve">void </w:t>
      </w:r>
      <w:proofErr w:type="gramStart"/>
      <w:r w:rsidRPr="00E12DFB">
        <w:rPr>
          <w:color w:val="4472C4" w:themeColor="accent5"/>
          <w:sz w:val="32"/>
          <w:szCs w:val="32"/>
          <w:lang w:val="en-IN"/>
        </w:rPr>
        <w:t>loop(</w:t>
      </w:r>
      <w:proofErr w:type="gramEnd"/>
      <w:r w:rsidRPr="00E12DFB">
        <w:rPr>
          <w:color w:val="4472C4" w:themeColor="accent5"/>
          <w:sz w:val="32"/>
          <w:szCs w:val="32"/>
          <w:lang w:val="en-IN"/>
        </w:rPr>
        <w:t>) {</w:t>
      </w:r>
    </w:p>
    <w:p w14:paraId="3673A0FE" w14:textId="77777777" w:rsidR="00E12DFB" w:rsidRPr="00E12DFB" w:rsidRDefault="00E12DFB" w:rsidP="00E12DFB">
      <w:pPr>
        <w:rPr>
          <w:color w:val="4472C4" w:themeColor="accent5"/>
          <w:sz w:val="32"/>
          <w:szCs w:val="32"/>
          <w:lang w:val="en-IN"/>
        </w:rPr>
      </w:pPr>
      <w:r w:rsidRPr="00E12DFB">
        <w:rPr>
          <w:color w:val="4472C4" w:themeColor="accent5"/>
          <w:sz w:val="32"/>
          <w:szCs w:val="32"/>
          <w:lang w:val="en-IN"/>
        </w:rPr>
        <w:t xml:space="preserve">  float temperature = </w:t>
      </w:r>
      <w:proofErr w:type="spellStart"/>
      <w:proofErr w:type="gramStart"/>
      <w:r w:rsidRPr="00E12DFB">
        <w:rPr>
          <w:color w:val="4472C4" w:themeColor="accent5"/>
          <w:sz w:val="32"/>
          <w:szCs w:val="32"/>
          <w:lang w:val="en-IN"/>
        </w:rPr>
        <w:t>dht.readTemperature</w:t>
      </w:r>
      <w:proofErr w:type="spellEnd"/>
      <w:proofErr w:type="gramEnd"/>
      <w:r w:rsidRPr="00E12DFB">
        <w:rPr>
          <w:color w:val="4472C4" w:themeColor="accent5"/>
          <w:sz w:val="32"/>
          <w:szCs w:val="32"/>
          <w:lang w:val="en-IN"/>
        </w:rPr>
        <w:t>();</w:t>
      </w:r>
    </w:p>
    <w:p w14:paraId="0CF408C4" w14:textId="77777777" w:rsidR="00E12DFB" w:rsidRPr="00E12DFB" w:rsidRDefault="00E12DFB" w:rsidP="00E12DFB">
      <w:pPr>
        <w:rPr>
          <w:color w:val="4472C4" w:themeColor="accent5"/>
          <w:sz w:val="32"/>
          <w:szCs w:val="32"/>
          <w:lang w:val="en-IN"/>
        </w:rPr>
      </w:pPr>
      <w:r w:rsidRPr="00E12DFB">
        <w:rPr>
          <w:color w:val="4472C4" w:themeColor="accent5"/>
          <w:sz w:val="32"/>
          <w:szCs w:val="32"/>
          <w:lang w:val="en-IN"/>
        </w:rPr>
        <w:t xml:space="preserve">  float humidity = </w:t>
      </w:r>
      <w:proofErr w:type="spellStart"/>
      <w:proofErr w:type="gramStart"/>
      <w:r w:rsidRPr="00E12DFB">
        <w:rPr>
          <w:color w:val="4472C4" w:themeColor="accent5"/>
          <w:sz w:val="32"/>
          <w:szCs w:val="32"/>
          <w:lang w:val="en-IN"/>
        </w:rPr>
        <w:t>dht.readHumidity</w:t>
      </w:r>
      <w:proofErr w:type="spellEnd"/>
      <w:proofErr w:type="gramEnd"/>
      <w:r w:rsidRPr="00E12DFB">
        <w:rPr>
          <w:color w:val="4472C4" w:themeColor="accent5"/>
          <w:sz w:val="32"/>
          <w:szCs w:val="32"/>
          <w:lang w:val="en-IN"/>
        </w:rPr>
        <w:t>();</w:t>
      </w:r>
    </w:p>
    <w:p w14:paraId="09010E8A" w14:textId="77777777" w:rsidR="00E12DFB" w:rsidRPr="00E12DFB" w:rsidRDefault="00E12DFB" w:rsidP="00E12DFB">
      <w:pPr>
        <w:rPr>
          <w:color w:val="4472C4" w:themeColor="accent5"/>
          <w:sz w:val="32"/>
          <w:szCs w:val="32"/>
          <w:lang w:val="en-IN"/>
        </w:rPr>
      </w:pPr>
    </w:p>
    <w:p w14:paraId="0897749D" w14:textId="77777777" w:rsidR="00E12DFB" w:rsidRPr="00E12DFB" w:rsidRDefault="00E12DFB" w:rsidP="00E12DFB">
      <w:pPr>
        <w:rPr>
          <w:color w:val="4472C4" w:themeColor="accent5"/>
          <w:sz w:val="32"/>
          <w:szCs w:val="32"/>
          <w:lang w:val="en-IN"/>
        </w:rPr>
      </w:pPr>
      <w:r w:rsidRPr="00E12DFB">
        <w:rPr>
          <w:color w:val="4472C4" w:themeColor="accent5"/>
          <w:sz w:val="32"/>
          <w:szCs w:val="32"/>
          <w:lang w:val="en-IN"/>
        </w:rPr>
        <w:t xml:space="preserve">  if (</w:t>
      </w:r>
      <w:proofErr w:type="spellStart"/>
      <w:r w:rsidRPr="00E12DFB">
        <w:rPr>
          <w:color w:val="4472C4" w:themeColor="accent5"/>
          <w:sz w:val="32"/>
          <w:szCs w:val="32"/>
          <w:lang w:val="en-IN"/>
        </w:rPr>
        <w:t>isnan</w:t>
      </w:r>
      <w:proofErr w:type="spellEnd"/>
      <w:r w:rsidRPr="00E12DFB">
        <w:rPr>
          <w:color w:val="4472C4" w:themeColor="accent5"/>
          <w:sz w:val="32"/>
          <w:szCs w:val="32"/>
          <w:lang w:val="en-IN"/>
        </w:rPr>
        <w:t xml:space="preserve">(temperature) || </w:t>
      </w:r>
      <w:proofErr w:type="spellStart"/>
      <w:r w:rsidRPr="00E12DFB">
        <w:rPr>
          <w:color w:val="4472C4" w:themeColor="accent5"/>
          <w:sz w:val="32"/>
          <w:szCs w:val="32"/>
          <w:lang w:val="en-IN"/>
        </w:rPr>
        <w:t>isnan</w:t>
      </w:r>
      <w:proofErr w:type="spellEnd"/>
      <w:r w:rsidRPr="00E12DFB">
        <w:rPr>
          <w:color w:val="4472C4" w:themeColor="accent5"/>
          <w:sz w:val="32"/>
          <w:szCs w:val="32"/>
          <w:lang w:val="en-IN"/>
        </w:rPr>
        <w:t>(humidity)) {</w:t>
      </w:r>
    </w:p>
    <w:p w14:paraId="35617285" w14:textId="77777777" w:rsidR="00E12DFB" w:rsidRPr="00E12DFB" w:rsidRDefault="00E12DFB" w:rsidP="00E12DFB">
      <w:pPr>
        <w:rPr>
          <w:color w:val="4472C4" w:themeColor="accent5"/>
          <w:sz w:val="32"/>
          <w:szCs w:val="32"/>
          <w:lang w:val="en-IN"/>
        </w:rPr>
      </w:pPr>
      <w:r w:rsidRPr="00E12DFB">
        <w:rPr>
          <w:color w:val="4472C4" w:themeColor="accent5"/>
          <w:sz w:val="32"/>
          <w:szCs w:val="32"/>
          <w:lang w:val="en-IN"/>
        </w:rPr>
        <w:t xml:space="preserve">    </w:t>
      </w:r>
      <w:proofErr w:type="spellStart"/>
      <w:r w:rsidRPr="00E12DFB">
        <w:rPr>
          <w:color w:val="4472C4" w:themeColor="accent5"/>
          <w:sz w:val="32"/>
          <w:szCs w:val="32"/>
          <w:lang w:val="en-IN"/>
        </w:rPr>
        <w:t>Serial.println</w:t>
      </w:r>
      <w:proofErr w:type="spellEnd"/>
      <w:r w:rsidRPr="00E12DFB">
        <w:rPr>
          <w:color w:val="4472C4" w:themeColor="accent5"/>
          <w:sz w:val="32"/>
          <w:szCs w:val="32"/>
          <w:lang w:val="en-IN"/>
        </w:rPr>
        <w:t>("Failed to read from DHT22 sensor!");</w:t>
      </w:r>
    </w:p>
    <w:p w14:paraId="767316BB" w14:textId="77777777" w:rsidR="00E12DFB" w:rsidRPr="00E12DFB" w:rsidRDefault="00E12DFB" w:rsidP="00E12DFB">
      <w:pPr>
        <w:rPr>
          <w:color w:val="4472C4" w:themeColor="accent5"/>
          <w:sz w:val="32"/>
          <w:szCs w:val="32"/>
          <w:lang w:val="en-IN"/>
        </w:rPr>
      </w:pPr>
      <w:r w:rsidRPr="00E12DFB">
        <w:rPr>
          <w:color w:val="4472C4" w:themeColor="accent5"/>
          <w:sz w:val="32"/>
          <w:szCs w:val="32"/>
          <w:lang w:val="en-IN"/>
        </w:rPr>
        <w:t xml:space="preserve">    </w:t>
      </w:r>
      <w:proofErr w:type="gramStart"/>
      <w:r w:rsidRPr="00E12DFB">
        <w:rPr>
          <w:color w:val="4472C4" w:themeColor="accent5"/>
          <w:sz w:val="32"/>
          <w:szCs w:val="32"/>
          <w:lang w:val="en-IN"/>
        </w:rPr>
        <w:t>delay(</w:t>
      </w:r>
      <w:proofErr w:type="gramEnd"/>
      <w:r w:rsidRPr="00E12DFB">
        <w:rPr>
          <w:color w:val="4472C4" w:themeColor="accent5"/>
          <w:sz w:val="32"/>
          <w:szCs w:val="32"/>
          <w:lang w:val="en-IN"/>
        </w:rPr>
        <w:t>2000);</w:t>
      </w:r>
    </w:p>
    <w:p w14:paraId="383BE98A" w14:textId="77777777" w:rsidR="00E12DFB" w:rsidRPr="00E12DFB" w:rsidRDefault="00E12DFB" w:rsidP="00E12DFB">
      <w:pPr>
        <w:rPr>
          <w:color w:val="4472C4" w:themeColor="accent5"/>
          <w:sz w:val="32"/>
          <w:szCs w:val="32"/>
          <w:lang w:val="en-IN"/>
        </w:rPr>
      </w:pPr>
      <w:r w:rsidRPr="00E12DFB">
        <w:rPr>
          <w:color w:val="4472C4" w:themeColor="accent5"/>
          <w:sz w:val="32"/>
          <w:szCs w:val="32"/>
          <w:lang w:val="en-IN"/>
        </w:rPr>
        <w:t xml:space="preserve">    return;</w:t>
      </w:r>
    </w:p>
    <w:p w14:paraId="6D7B124B" w14:textId="77777777" w:rsidR="00E12DFB" w:rsidRPr="00E12DFB" w:rsidRDefault="00E12DFB" w:rsidP="00E12DFB">
      <w:pPr>
        <w:rPr>
          <w:color w:val="4472C4" w:themeColor="accent5"/>
          <w:sz w:val="32"/>
          <w:szCs w:val="32"/>
          <w:lang w:val="en-IN"/>
        </w:rPr>
      </w:pPr>
      <w:r w:rsidRPr="00E12DFB">
        <w:rPr>
          <w:color w:val="4472C4" w:themeColor="accent5"/>
          <w:sz w:val="32"/>
          <w:szCs w:val="32"/>
          <w:lang w:val="en-IN"/>
        </w:rPr>
        <w:t xml:space="preserve">  }</w:t>
      </w:r>
    </w:p>
    <w:p w14:paraId="2579CC2C" w14:textId="77777777" w:rsidR="00E12DFB" w:rsidRPr="00E12DFB" w:rsidRDefault="00E12DFB" w:rsidP="00E12DFB">
      <w:pPr>
        <w:rPr>
          <w:color w:val="4472C4" w:themeColor="accent5"/>
          <w:sz w:val="32"/>
          <w:szCs w:val="32"/>
          <w:lang w:val="en-IN"/>
        </w:rPr>
      </w:pPr>
    </w:p>
    <w:p w14:paraId="4C9A7073" w14:textId="77777777" w:rsidR="00E12DFB" w:rsidRPr="00E12DFB" w:rsidRDefault="00E12DFB" w:rsidP="00E12DFB">
      <w:pPr>
        <w:rPr>
          <w:color w:val="4472C4" w:themeColor="accent5"/>
          <w:sz w:val="32"/>
          <w:szCs w:val="32"/>
          <w:lang w:val="en-IN"/>
        </w:rPr>
      </w:pPr>
      <w:r w:rsidRPr="00E12DFB">
        <w:rPr>
          <w:color w:val="4472C4" w:themeColor="accent5"/>
          <w:sz w:val="32"/>
          <w:szCs w:val="32"/>
          <w:lang w:val="en-IN"/>
        </w:rPr>
        <w:t xml:space="preserve">  </w:t>
      </w:r>
      <w:proofErr w:type="spellStart"/>
      <w:r w:rsidRPr="00E12DFB">
        <w:rPr>
          <w:color w:val="4472C4" w:themeColor="accent5"/>
          <w:sz w:val="32"/>
          <w:szCs w:val="32"/>
          <w:lang w:val="en-IN"/>
        </w:rPr>
        <w:t>Serial.print</w:t>
      </w:r>
      <w:proofErr w:type="spellEnd"/>
      <w:r w:rsidRPr="00E12DFB">
        <w:rPr>
          <w:color w:val="4472C4" w:themeColor="accent5"/>
          <w:sz w:val="32"/>
          <w:szCs w:val="32"/>
          <w:lang w:val="en-IN"/>
        </w:rPr>
        <w:t>("Temperature: ");</w:t>
      </w:r>
    </w:p>
    <w:p w14:paraId="5BD8DC05" w14:textId="77777777" w:rsidR="00E12DFB" w:rsidRPr="00E12DFB" w:rsidRDefault="00E12DFB" w:rsidP="00E12DFB">
      <w:pPr>
        <w:rPr>
          <w:color w:val="4472C4" w:themeColor="accent5"/>
          <w:sz w:val="32"/>
          <w:szCs w:val="32"/>
          <w:lang w:val="en-IN"/>
        </w:rPr>
      </w:pPr>
      <w:r w:rsidRPr="00E12DFB">
        <w:rPr>
          <w:color w:val="4472C4" w:themeColor="accent5"/>
          <w:sz w:val="32"/>
          <w:szCs w:val="32"/>
          <w:lang w:val="en-IN"/>
        </w:rPr>
        <w:t xml:space="preserve">  </w:t>
      </w:r>
      <w:proofErr w:type="spellStart"/>
      <w:r w:rsidRPr="00E12DFB">
        <w:rPr>
          <w:color w:val="4472C4" w:themeColor="accent5"/>
          <w:sz w:val="32"/>
          <w:szCs w:val="32"/>
          <w:lang w:val="en-IN"/>
        </w:rPr>
        <w:t>Serial.print</w:t>
      </w:r>
      <w:proofErr w:type="spellEnd"/>
      <w:r w:rsidRPr="00E12DFB">
        <w:rPr>
          <w:color w:val="4472C4" w:themeColor="accent5"/>
          <w:sz w:val="32"/>
          <w:szCs w:val="32"/>
          <w:lang w:val="en-IN"/>
        </w:rPr>
        <w:t>(temperature);</w:t>
      </w:r>
    </w:p>
    <w:p w14:paraId="297D8967" w14:textId="77777777" w:rsidR="00E12DFB" w:rsidRPr="00E12DFB" w:rsidRDefault="00E12DFB" w:rsidP="00E12DFB">
      <w:pPr>
        <w:rPr>
          <w:color w:val="4472C4" w:themeColor="accent5"/>
          <w:sz w:val="32"/>
          <w:szCs w:val="32"/>
          <w:lang w:val="en-IN"/>
        </w:rPr>
      </w:pPr>
      <w:r w:rsidRPr="00E12DFB">
        <w:rPr>
          <w:color w:val="4472C4" w:themeColor="accent5"/>
          <w:sz w:val="32"/>
          <w:szCs w:val="32"/>
          <w:lang w:val="en-IN"/>
        </w:rPr>
        <w:t xml:space="preserve">  </w:t>
      </w:r>
      <w:proofErr w:type="spellStart"/>
      <w:r w:rsidRPr="00E12DFB">
        <w:rPr>
          <w:color w:val="4472C4" w:themeColor="accent5"/>
          <w:sz w:val="32"/>
          <w:szCs w:val="32"/>
          <w:lang w:val="en-IN"/>
        </w:rPr>
        <w:t>Serial.println</w:t>
      </w:r>
      <w:proofErr w:type="spellEnd"/>
      <w:r w:rsidRPr="00E12DFB">
        <w:rPr>
          <w:color w:val="4472C4" w:themeColor="accent5"/>
          <w:sz w:val="32"/>
          <w:szCs w:val="32"/>
          <w:lang w:val="en-IN"/>
        </w:rPr>
        <w:t>(" °C");</w:t>
      </w:r>
    </w:p>
    <w:p w14:paraId="500D093C" w14:textId="77777777" w:rsidR="00E12DFB" w:rsidRPr="00E12DFB" w:rsidRDefault="00E12DFB" w:rsidP="00E12DFB">
      <w:pPr>
        <w:rPr>
          <w:color w:val="4472C4" w:themeColor="accent5"/>
          <w:sz w:val="32"/>
          <w:szCs w:val="32"/>
          <w:lang w:val="en-IN"/>
        </w:rPr>
      </w:pPr>
    </w:p>
    <w:p w14:paraId="1F283451" w14:textId="77777777" w:rsidR="00E12DFB" w:rsidRPr="00E12DFB" w:rsidRDefault="00E12DFB" w:rsidP="00E12DFB">
      <w:pPr>
        <w:rPr>
          <w:color w:val="4472C4" w:themeColor="accent5"/>
          <w:sz w:val="32"/>
          <w:szCs w:val="32"/>
          <w:lang w:val="en-IN"/>
        </w:rPr>
      </w:pPr>
      <w:r w:rsidRPr="00E12DFB">
        <w:rPr>
          <w:color w:val="4472C4" w:themeColor="accent5"/>
          <w:sz w:val="32"/>
          <w:szCs w:val="32"/>
          <w:lang w:val="en-IN"/>
        </w:rPr>
        <w:t xml:space="preserve">  </w:t>
      </w:r>
      <w:proofErr w:type="spellStart"/>
      <w:r w:rsidRPr="00E12DFB">
        <w:rPr>
          <w:color w:val="4472C4" w:themeColor="accent5"/>
          <w:sz w:val="32"/>
          <w:szCs w:val="32"/>
          <w:lang w:val="en-IN"/>
        </w:rPr>
        <w:t>Serial.print</w:t>
      </w:r>
      <w:proofErr w:type="spellEnd"/>
      <w:r w:rsidRPr="00E12DFB">
        <w:rPr>
          <w:color w:val="4472C4" w:themeColor="accent5"/>
          <w:sz w:val="32"/>
          <w:szCs w:val="32"/>
          <w:lang w:val="en-IN"/>
        </w:rPr>
        <w:t>("Humidity: ");</w:t>
      </w:r>
    </w:p>
    <w:p w14:paraId="646BC205" w14:textId="77777777" w:rsidR="00E12DFB" w:rsidRPr="00E12DFB" w:rsidRDefault="00E12DFB" w:rsidP="00E12DFB">
      <w:pPr>
        <w:rPr>
          <w:color w:val="4472C4" w:themeColor="accent5"/>
          <w:sz w:val="32"/>
          <w:szCs w:val="32"/>
          <w:lang w:val="en-IN"/>
        </w:rPr>
      </w:pPr>
      <w:r w:rsidRPr="00E12DFB">
        <w:rPr>
          <w:color w:val="4472C4" w:themeColor="accent5"/>
          <w:sz w:val="32"/>
          <w:szCs w:val="32"/>
          <w:lang w:val="en-IN"/>
        </w:rPr>
        <w:t xml:space="preserve">  </w:t>
      </w:r>
      <w:proofErr w:type="spellStart"/>
      <w:r w:rsidRPr="00E12DFB">
        <w:rPr>
          <w:color w:val="4472C4" w:themeColor="accent5"/>
          <w:sz w:val="32"/>
          <w:szCs w:val="32"/>
          <w:lang w:val="en-IN"/>
        </w:rPr>
        <w:t>Serial.print</w:t>
      </w:r>
      <w:proofErr w:type="spellEnd"/>
      <w:r w:rsidRPr="00E12DFB">
        <w:rPr>
          <w:color w:val="4472C4" w:themeColor="accent5"/>
          <w:sz w:val="32"/>
          <w:szCs w:val="32"/>
          <w:lang w:val="en-IN"/>
        </w:rPr>
        <w:t>(humidity);</w:t>
      </w:r>
    </w:p>
    <w:p w14:paraId="14FF154F" w14:textId="77777777" w:rsidR="00E12DFB" w:rsidRPr="00E12DFB" w:rsidRDefault="00E12DFB" w:rsidP="00E12DFB">
      <w:pPr>
        <w:rPr>
          <w:color w:val="4472C4" w:themeColor="accent5"/>
          <w:sz w:val="32"/>
          <w:szCs w:val="32"/>
          <w:lang w:val="en-IN"/>
        </w:rPr>
      </w:pPr>
      <w:r w:rsidRPr="00E12DFB">
        <w:rPr>
          <w:color w:val="4472C4" w:themeColor="accent5"/>
          <w:sz w:val="32"/>
          <w:szCs w:val="32"/>
          <w:lang w:val="en-IN"/>
        </w:rPr>
        <w:t xml:space="preserve">  </w:t>
      </w:r>
      <w:proofErr w:type="spellStart"/>
      <w:r w:rsidRPr="00E12DFB">
        <w:rPr>
          <w:color w:val="4472C4" w:themeColor="accent5"/>
          <w:sz w:val="32"/>
          <w:szCs w:val="32"/>
          <w:lang w:val="en-IN"/>
        </w:rPr>
        <w:t>Serial.println</w:t>
      </w:r>
      <w:proofErr w:type="spellEnd"/>
      <w:r w:rsidRPr="00E12DFB">
        <w:rPr>
          <w:color w:val="4472C4" w:themeColor="accent5"/>
          <w:sz w:val="32"/>
          <w:szCs w:val="32"/>
          <w:lang w:val="en-IN"/>
        </w:rPr>
        <w:t>(" %");</w:t>
      </w:r>
    </w:p>
    <w:p w14:paraId="18E122DC" w14:textId="77777777" w:rsidR="00E12DFB" w:rsidRPr="00E12DFB" w:rsidRDefault="00E12DFB" w:rsidP="00E12DFB">
      <w:pPr>
        <w:rPr>
          <w:color w:val="4472C4" w:themeColor="accent5"/>
          <w:sz w:val="32"/>
          <w:szCs w:val="32"/>
          <w:lang w:val="en-IN"/>
        </w:rPr>
      </w:pPr>
    </w:p>
    <w:p w14:paraId="10031D61" w14:textId="77777777" w:rsidR="00E12DFB" w:rsidRPr="00E12DFB" w:rsidRDefault="00E12DFB" w:rsidP="00E12DFB">
      <w:pPr>
        <w:rPr>
          <w:color w:val="4472C4" w:themeColor="accent5"/>
          <w:sz w:val="32"/>
          <w:szCs w:val="32"/>
          <w:lang w:val="en-IN"/>
        </w:rPr>
      </w:pPr>
      <w:r w:rsidRPr="00E12DFB">
        <w:rPr>
          <w:color w:val="4472C4" w:themeColor="accent5"/>
          <w:sz w:val="32"/>
          <w:szCs w:val="32"/>
          <w:lang w:val="en-IN"/>
        </w:rPr>
        <w:t xml:space="preserve">  </w:t>
      </w:r>
      <w:proofErr w:type="spellStart"/>
      <w:r w:rsidRPr="00E12DFB">
        <w:rPr>
          <w:color w:val="4472C4" w:themeColor="accent5"/>
          <w:sz w:val="32"/>
          <w:szCs w:val="32"/>
          <w:lang w:val="en-IN"/>
        </w:rPr>
        <w:t>Serial.println</w:t>
      </w:r>
      <w:proofErr w:type="spellEnd"/>
      <w:r w:rsidRPr="00E12DFB">
        <w:rPr>
          <w:color w:val="4472C4" w:themeColor="accent5"/>
          <w:sz w:val="32"/>
          <w:szCs w:val="32"/>
          <w:lang w:val="en-IN"/>
        </w:rPr>
        <w:t>("----------------------");</w:t>
      </w:r>
    </w:p>
    <w:p w14:paraId="628AC257" w14:textId="77777777" w:rsidR="00E12DFB" w:rsidRPr="00E12DFB" w:rsidRDefault="00E12DFB" w:rsidP="00E12DFB">
      <w:pPr>
        <w:rPr>
          <w:color w:val="4472C4" w:themeColor="accent5"/>
          <w:sz w:val="32"/>
          <w:szCs w:val="32"/>
          <w:lang w:val="en-IN"/>
        </w:rPr>
      </w:pPr>
    </w:p>
    <w:p w14:paraId="004E74FA" w14:textId="77777777" w:rsidR="00E12DFB" w:rsidRPr="00E12DFB" w:rsidRDefault="00E12DFB" w:rsidP="00E12DFB">
      <w:pPr>
        <w:rPr>
          <w:color w:val="4472C4" w:themeColor="accent5"/>
          <w:sz w:val="32"/>
          <w:szCs w:val="32"/>
          <w:lang w:val="en-IN"/>
        </w:rPr>
      </w:pPr>
      <w:r w:rsidRPr="00E12DFB">
        <w:rPr>
          <w:color w:val="4472C4" w:themeColor="accent5"/>
          <w:sz w:val="32"/>
          <w:szCs w:val="32"/>
          <w:lang w:val="en-IN"/>
        </w:rPr>
        <w:t xml:space="preserve">  </w:t>
      </w:r>
      <w:proofErr w:type="gramStart"/>
      <w:r w:rsidRPr="00E12DFB">
        <w:rPr>
          <w:color w:val="4472C4" w:themeColor="accent5"/>
          <w:sz w:val="32"/>
          <w:szCs w:val="32"/>
          <w:lang w:val="en-IN"/>
        </w:rPr>
        <w:t>delay(</w:t>
      </w:r>
      <w:proofErr w:type="gramEnd"/>
      <w:r w:rsidRPr="00E12DFB">
        <w:rPr>
          <w:color w:val="4472C4" w:themeColor="accent5"/>
          <w:sz w:val="32"/>
          <w:szCs w:val="32"/>
          <w:lang w:val="en-IN"/>
        </w:rPr>
        <w:t>2000);</w:t>
      </w:r>
    </w:p>
    <w:p w14:paraId="69E86BAC" w14:textId="5CEA477A" w:rsidR="00E12DFB" w:rsidRDefault="00E12DFB" w:rsidP="00E12DFB">
      <w:pPr>
        <w:rPr>
          <w:color w:val="4472C4" w:themeColor="accent5"/>
          <w:sz w:val="32"/>
          <w:szCs w:val="32"/>
          <w:lang w:val="en-IN"/>
        </w:rPr>
      </w:pPr>
      <w:r w:rsidRPr="00E12DFB">
        <w:rPr>
          <w:color w:val="4472C4" w:themeColor="accent5"/>
          <w:sz w:val="32"/>
          <w:szCs w:val="32"/>
          <w:lang w:val="en-IN"/>
        </w:rPr>
        <w:t>}</w:t>
      </w:r>
    </w:p>
    <w:p w14:paraId="707D28F4" w14:textId="77777777" w:rsidR="00E12DFB" w:rsidRDefault="00E12DFB" w:rsidP="00E12DFB">
      <w:pPr>
        <w:rPr>
          <w:color w:val="4472C4" w:themeColor="accent5"/>
          <w:sz w:val="32"/>
          <w:szCs w:val="32"/>
          <w:lang w:val="en-IN"/>
        </w:rPr>
      </w:pPr>
    </w:p>
    <w:p w14:paraId="65CB85B3" w14:textId="4BD51744" w:rsidR="00E12DFB" w:rsidRDefault="00E12DFB">
      <w:pPr>
        <w:rPr>
          <w:color w:val="4472C4" w:themeColor="accent5"/>
          <w:sz w:val="32"/>
          <w:szCs w:val="32"/>
          <w:lang w:val="en-IN"/>
        </w:rPr>
      </w:pPr>
      <w:r>
        <w:rPr>
          <w:color w:val="4472C4" w:themeColor="accent5"/>
          <w:sz w:val="32"/>
          <w:szCs w:val="32"/>
          <w:lang w:val="en-IN"/>
        </w:rPr>
        <w:br w:type="page"/>
      </w:r>
    </w:p>
    <w:p w14:paraId="48EA737B" w14:textId="2F855F6C" w:rsidR="00E12DFB" w:rsidRDefault="00E12DFB" w:rsidP="00E12DFB">
      <w:pPr>
        <w:rPr>
          <w:color w:val="000000" w:themeColor="text1"/>
          <w:sz w:val="72"/>
          <w:szCs w:val="72"/>
          <w:lang w:val="en-IN"/>
        </w:rPr>
      </w:pPr>
      <w:r w:rsidRPr="00E12DFB">
        <w:rPr>
          <w:color w:val="000000" w:themeColor="text1"/>
          <w:sz w:val="72"/>
          <w:szCs w:val="72"/>
          <w:lang w:val="en-IN"/>
        </w:rPr>
        <w:lastRenderedPageBreak/>
        <w:t>OUTPUT</w:t>
      </w:r>
    </w:p>
    <w:p w14:paraId="0275580C" w14:textId="4CD59064" w:rsidR="00E12DFB" w:rsidRDefault="00E12DFB" w:rsidP="00E12DFB">
      <w:pPr>
        <w:rPr>
          <w:color w:val="000000" w:themeColor="text1"/>
          <w:sz w:val="72"/>
          <w:szCs w:val="72"/>
          <w:lang w:val="en-IN"/>
        </w:rPr>
      </w:pPr>
      <w:r>
        <w:rPr>
          <w:noProof/>
          <w:color w:val="000000" w:themeColor="text1"/>
          <w:sz w:val="72"/>
          <w:szCs w:val="72"/>
          <w:lang w:val="en-IN"/>
        </w:rPr>
        <w:drawing>
          <wp:inline distT="0" distB="0" distL="0" distR="0" wp14:anchorId="38113A19" wp14:editId="3B10E860">
            <wp:extent cx="5943600" cy="2479040"/>
            <wp:effectExtent l="0" t="0" r="0" b="0"/>
            <wp:docPr id="8911148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14864" name="Picture 89111486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63EC" w14:textId="1BFBA560" w:rsidR="00BD3C91" w:rsidRDefault="00E12DFB" w:rsidP="00E12DFB">
      <w:pPr>
        <w:rPr>
          <w:color w:val="000000" w:themeColor="text1"/>
          <w:sz w:val="72"/>
          <w:szCs w:val="72"/>
          <w:lang w:val="en-IN"/>
        </w:rPr>
      </w:pPr>
      <w:r>
        <w:rPr>
          <w:noProof/>
          <w:color w:val="000000" w:themeColor="text1"/>
          <w:sz w:val="72"/>
          <w:szCs w:val="72"/>
          <w:lang w:val="en-IN"/>
        </w:rPr>
        <w:drawing>
          <wp:inline distT="0" distB="0" distL="0" distR="0" wp14:anchorId="7384B38F" wp14:editId="633D0E7C">
            <wp:extent cx="5943600" cy="3034030"/>
            <wp:effectExtent l="0" t="0" r="0" b="0"/>
            <wp:docPr id="2117269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6917" name="Picture 211726917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99" t="753" r="1399" b="32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0F38" w14:textId="77777777" w:rsidR="00BD3C91" w:rsidRDefault="00BD3C91">
      <w:pPr>
        <w:rPr>
          <w:color w:val="000000" w:themeColor="text1"/>
          <w:sz w:val="72"/>
          <w:szCs w:val="72"/>
          <w:lang w:val="en-IN"/>
        </w:rPr>
      </w:pPr>
      <w:r>
        <w:rPr>
          <w:color w:val="000000" w:themeColor="text1"/>
          <w:sz w:val="72"/>
          <w:szCs w:val="72"/>
          <w:lang w:val="en-IN"/>
        </w:rPr>
        <w:br w:type="page"/>
      </w:r>
    </w:p>
    <w:p w14:paraId="69D498ED" w14:textId="67CA9AAF" w:rsidR="00E12DFB" w:rsidRPr="003869BB" w:rsidRDefault="006C1BA4" w:rsidP="00E12DFB">
      <w:pPr>
        <w:rPr>
          <w:color w:val="EE0000"/>
          <w:sz w:val="72"/>
          <w:szCs w:val="72"/>
          <w:lang w:val="en-IN"/>
        </w:rPr>
      </w:pPr>
      <w:r w:rsidRPr="006C1BA4">
        <w:rPr>
          <w:color w:val="000000" w:themeColor="text1"/>
          <w:sz w:val="24"/>
          <w:szCs w:val="24"/>
          <w:lang w:val="en-IN"/>
        </w:rPr>
        <w:lastRenderedPageBreak/>
        <w:t>11.07.2026</w:t>
      </w:r>
    </w:p>
    <w:p w14:paraId="1F9A9384" w14:textId="11C9D3DD" w:rsidR="006C1BA4" w:rsidRDefault="003869BB" w:rsidP="00E12DFB">
      <w:pPr>
        <w:rPr>
          <w:color w:val="EE0000"/>
          <w:sz w:val="72"/>
          <w:szCs w:val="72"/>
          <w:lang w:val="en-IN"/>
        </w:rPr>
      </w:pPr>
      <w:r w:rsidRPr="003869BB">
        <w:rPr>
          <w:color w:val="EE0000"/>
          <w:sz w:val="72"/>
          <w:szCs w:val="72"/>
          <w:lang w:val="en-IN"/>
        </w:rPr>
        <w:t>Sanitizer using ultrasonic distance sensor and servo motor</w:t>
      </w:r>
    </w:p>
    <w:p w14:paraId="14C25A64" w14:textId="77777777" w:rsidR="003869BB" w:rsidRDefault="003869BB" w:rsidP="00E12DFB">
      <w:pPr>
        <w:rPr>
          <w:color w:val="EE0000"/>
          <w:sz w:val="72"/>
          <w:szCs w:val="72"/>
          <w:lang w:val="en-IN"/>
        </w:rPr>
      </w:pPr>
    </w:p>
    <w:p w14:paraId="02EDC318" w14:textId="67CA4F60" w:rsidR="003869BB" w:rsidRDefault="001C7F92" w:rsidP="00E12DFB">
      <w:pPr>
        <w:rPr>
          <w:color w:val="000000" w:themeColor="text1"/>
          <w:sz w:val="72"/>
          <w:szCs w:val="72"/>
          <w:lang w:val="en-IN"/>
        </w:rPr>
      </w:pPr>
      <w:r w:rsidRPr="001C7F92">
        <w:rPr>
          <w:color w:val="000000" w:themeColor="text1"/>
          <w:sz w:val="72"/>
          <w:szCs w:val="72"/>
          <w:lang w:val="en-IN"/>
        </w:rPr>
        <w:t>A</w:t>
      </w:r>
      <w:r w:rsidR="003869BB" w:rsidRPr="001C7F92">
        <w:rPr>
          <w:color w:val="000000" w:themeColor="text1"/>
          <w:sz w:val="72"/>
          <w:szCs w:val="72"/>
          <w:lang w:val="en-IN"/>
        </w:rPr>
        <w:t>lgor</w:t>
      </w:r>
      <w:r w:rsidRPr="001C7F92">
        <w:rPr>
          <w:color w:val="000000" w:themeColor="text1"/>
          <w:sz w:val="72"/>
          <w:szCs w:val="72"/>
          <w:lang w:val="en-IN"/>
        </w:rPr>
        <w:t>i</w:t>
      </w:r>
      <w:r w:rsidR="003869BB" w:rsidRPr="001C7F92">
        <w:rPr>
          <w:color w:val="000000" w:themeColor="text1"/>
          <w:sz w:val="72"/>
          <w:szCs w:val="72"/>
          <w:lang w:val="en-IN"/>
        </w:rPr>
        <w:t>t</w:t>
      </w:r>
      <w:r w:rsidRPr="001C7F92">
        <w:rPr>
          <w:color w:val="000000" w:themeColor="text1"/>
          <w:sz w:val="72"/>
          <w:szCs w:val="72"/>
          <w:lang w:val="en-IN"/>
        </w:rPr>
        <w:t>hm</w:t>
      </w:r>
      <w:r>
        <w:rPr>
          <w:color w:val="000000" w:themeColor="text1"/>
          <w:sz w:val="72"/>
          <w:szCs w:val="72"/>
          <w:lang w:val="en-IN"/>
        </w:rPr>
        <w:t>;</w:t>
      </w:r>
    </w:p>
    <w:p w14:paraId="7BC148D5" w14:textId="77777777" w:rsidR="00752FE9" w:rsidRPr="00752FE9" w:rsidRDefault="00752FE9" w:rsidP="00752FE9">
      <w:pPr>
        <w:ind w:left="360"/>
        <w:rPr>
          <w:color w:val="000000" w:themeColor="text1"/>
          <w:sz w:val="28"/>
          <w:szCs w:val="28"/>
          <w:lang w:val="en-IN"/>
        </w:rPr>
      </w:pPr>
      <w:proofErr w:type="gramStart"/>
      <w:r w:rsidRPr="00752FE9">
        <w:rPr>
          <w:color w:val="000000" w:themeColor="text1"/>
          <w:sz w:val="28"/>
          <w:szCs w:val="28"/>
          <w:lang w:val="en-IN"/>
        </w:rPr>
        <w:t xml:space="preserve">  </w:t>
      </w:r>
      <w:r w:rsidRPr="00752FE9">
        <w:rPr>
          <w:b/>
          <w:bCs/>
          <w:color w:val="000000" w:themeColor="text1"/>
          <w:sz w:val="28"/>
          <w:szCs w:val="28"/>
          <w:lang w:val="en-IN"/>
        </w:rPr>
        <w:t>Start</w:t>
      </w:r>
      <w:proofErr w:type="gramEnd"/>
      <w:r w:rsidRPr="00752FE9">
        <w:rPr>
          <w:color w:val="000000" w:themeColor="text1"/>
          <w:sz w:val="28"/>
          <w:szCs w:val="28"/>
          <w:lang w:val="en-IN"/>
        </w:rPr>
        <w:t xml:space="preserve"> </w:t>
      </w:r>
    </w:p>
    <w:p w14:paraId="41140E56" w14:textId="77777777" w:rsidR="00752FE9" w:rsidRPr="00752FE9" w:rsidRDefault="00752FE9" w:rsidP="00752FE9">
      <w:pPr>
        <w:ind w:left="360"/>
        <w:rPr>
          <w:color w:val="000000" w:themeColor="text1"/>
          <w:sz w:val="28"/>
          <w:szCs w:val="28"/>
          <w:lang w:val="en-IN"/>
        </w:rPr>
      </w:pPr>
      <w:proofErr w:type="gramStart"/>
      <w:r w:rsidRPr="00752FE9">
        <w:rPr>
          <w:color w:val="000000" w:themeColor="text1"/>
          <w:sz w:val="28"/>
          <w:szCs w:val="28"/>
          <w:lang w:val="en-IN"/>
        </w:rPr>
        <w:t>  Initialize</w:t>
      </w:r>
      <w:proofErr w:type="gramEnd"/>
      <w:r w:rsidRPr="00752FE9">
        <w:rPr>
          <w:color w:val="000000" w:themeColor="text1"/>
          <w:sz w:val="28"/>
          <w:szCs w:val="28"/>
          <w:lang w:val="en-IN"/>
        </w:rPr>
        <w:t xml:space="preserve"> the </w:t>
      </w:r>
      <w:r w:rsidRPr="00752FE9">
        <w:rPr>
          <w:b/>
          <w:bCs/>
          <w:color w:val="000000" w:themeColor="text1"/>
          <w:sz w:val="28"/>
          <w:szCs w:val="28"/>
          <w:lang w:val="en-IN"/>
        </w:rPr>
        <w:t>Ultrasonic Sensor (HC-SR04)</w:t>
      </w:r>
      <w:r w:rsidRPr="00752FE9">
        <w:rPr>
          <w:color w:val="000000" w:themeColor="text1"/>
          <w:sz w:val="28"/>
          <w:szCs w:val="28"/>
          <w:lang w:val="en-IN"/>
        </w:rPr>
        <w:t xml:space="preserve"> and </w:t>
      </w:r>
      <w:r w:rsidRPr="00752FE9">
        <w:rPr>
          <w:b/>
          <w:bCs/>
          <w:color w:val="000000" w:themeColor="text1"/>
          <w:sz w:val="28"/>
          <w:szCs w:val="28"/>
          <w:lang w:val="en-IN"/>
        </w:rPr>
        <w:t>Servo Motor</w:t>
      </w:r>
      <w:r w:rsidRPr="00752FE9">
        <w:rPr>
          <w:color w:val="000000" w:themeColor="text1"/>
          <w:sz w:val="28"/>
          <w:szCs w:val="28"/>
          <w:lang w:val="en-IN"/>
        </w:rPr>
        <w:t xml:space="preserve">. </w:t>
      </w:r>
    </w:p>
    <w:p w14:paraId="3976D5EE" w14:textId="77777777" w:rsidR="00752FE9" w:rsidRPr="00752FE9" w:rsidRDefault="00752FE9" w:rsidP="00752FE9">
      <w:pPr>
        <w:ind w:left="360"/>
        <w:rPr>
          <w:color w:val="000000" w:themeColor="text1"/>
          <w:sz w:val="28"/>
          <w:szCs w:val="28"/>
          <w:lang w:val="en-IN"/>
        </w:rPr>
      </w:pPr>
      <w:proofErr w:type="gramStart"/>
      <w:r w:rsidRPr="00752FE9">
        <w:rPr>
          <w:color w:val="000000" w:themeColor="text1"/>
          <w:sz w:val="28"/>
          <w:szCs w:val="28"/>
          <w:lang w:val="en-IN"/>
        </w:rPr>
        <w:t>  Set</w:t>
      </w:r>
      <w:proofErr w:type="gramEnd"/>
      <w:r w:rsidRPr="00752FE9">
        <w:rPr>
          <w:color w:val="000000" w:themeColor="text1"/>
          <w:sz w:val="28"/>
          <w:szCs w:val="28"/>
          <w:lang w:val="en-IN"/>
        </w:rPr>
        <w:t xml:space="preserve"> the servo motor to its initial position (</w:t>
      </w:r>
      <w:r w:rsidRPr="00752FE9">
        <w:rPr>
          <w:b/>
          <w:bCs/>
          <w:color w:val="000000" w:themeColor="text1"/>
          <w:sz w:val="28"/>
          <w:szCs w:val="28"/>
          <w:lang w:val="en-IN"/>
        </w:rPr>
        <w:t>0°</w:t>
      </w:r>
      <w:r w:rsidRPr="00752FE9">
        <w:rPr>
          <w:color w:val="000000" w:themeColor="text1"/>
          <w:sz w:val="28"/>
          <w:szCs w:val="28"/>
          <w:lang w:val="en-IN"/>
        </w:rPr>
        <w:t xml:space="preserve">). </w:t>
      </w:r>
    </w:p>
    <w:p w14:paraId="1EF9D964" w14:textId="77777777" w:rsidR="00752FE9" w:rsidRPr="00752FE9" w:rsidRDefault="00752FE9" w:rsidP="00752FE9">
      <w:pPr>
        <w:ind w:left="360"/>
        <w:rPr>
          <w:color w:val="000000" w:themeColor="text1"/>
          <w:sz w:val="28"/>
          <w:szCs w:val="28"/>
          <w:lang w:val="en-IN"/>
        </w:rPr>
      </w:pPr>
      <w:proofErr w:type="gramStart"/>
      <w:r w:rsidRPr="00752FE9">
        <w:rPr>
          <w:color w:val="000000" w:themeColor="text1"/>
          <w:sz w:val="28"/>
          <w:szCs w:val="28"/>
          <w:lang w:val="en-IN"/>
        </w:rPr>
        <w:t>  Send</w:t>
      </w:r>
      <w:proofErr w:type="gramEnd"/>
      <w:r w:rsidRPr="00752FE9">
        <w:rPr>
          <w:color w:val="000000" w:themeColor="text1"/>
          <w:sz w:val="28"/>
          <w:szCs w:val="28"/>
          <w:lang w:val="en-IN"/>
        </w:rPr>
        <w:t xml:space="preserve"> a trigger pulse from the ultrasonic sensor. </w:t>
      </w:r>
    </w:p>
    <w:p w14:paraId="72158134" w14:textId="77777777" w:rsidR="00752FE9" w:rsidRPr="00752FE9" w:rsidRDefault="00752FE9" w:rsidP="00752FE9">
      <w:pPr>
        <w:ind w:left="360"/>
        <w:rPr>
          <w:color w:val="000000" w:themeColor="text1"/>
          <w:sz w:val="28"/>
          <w:szCs w:val="28"/>
          <w:lang w:val="en-IN"/>
        </w:rPr>
      </w:pPr>
      <w:proofErr w:type="gramStart"/>
      <w:r w:rsidRPr="00752FE9">
        <w:rPr>
          <w:color w:val="000000" w:themeColor="text1"/>
          <w:sz w:val="28"/>
          <w:szCs w:val="28"/>
          <w:lang w:val="en-IN"/>
        </w:rPr>
        <w:t>  Receive</w:t>
      </w:r>
      <w:proofErr w:type="gramEnd"/>
      <w:r w:rsidRPr="00752FE9">
        <w:rPr>
          <w:color w:val="000000" w:themeColor="text1"/>
          <w:sz w:val="28"/>
          <w:szCs w:val="28"/>
          <w:lang w:val="en-IN"/>
        </w:rPr>
        <w:t xml:space="preserve"> the echo signal and calculate the distance. </w:t>
      </w:r>
    </w:p>
    <w:p w14:paraId="3E0AAAB7" w14:textId="77777777" w:rsidR="00752FE9" w:rsidRPr="00752FE9" w:rsidRDefault="00752FE9" w:rsidP="00752FE9">
      <w:pPr>
        <w:ind w:left="360"/>
        <w:rPr>
          <w:color w:val="000000" w:themeColor="text1"/>
          <w:sz w:val="28"/>
          <w:szCs w:val="28"/>
          <w:lang w:val="en-IN"/>
        </w:rPr>
      </w:pPr>
      <w:proofErr w:type="gramStart"/>
      <w:r w:rsidRPr="00752FE9">
        <w:rPr>
          <w:color w:val="000000" w:themeColor="text1"/>
          <w:sz w:val="28"/>
          <w:szCs w:val="28"/>
          <w:lang w:val="en-IN"/>
        </w:rPr>
        <w:t>  Check</w:t>
      </w:r>
      <w:proofErr w:type="gramEnd"/>
      <w:r w:rsidRPr="00752FE9">
        <w:rPr>
          <w:color w:val="000000" w:themeColor="text1"/>
          <w:sz w:val="28"/>
          <w:szCs w:val="28"/>
          <w:lang w:val="en-IN"/>
        </w:rPr>
        <w:t xml:space="preserve"> if the measured distance is </w:t>
      </w:r>
      <w:r w:rsidRPr="00752FE9">
        <w:rPr>
          <w:b/>
          <w:bCs/>
          <w:color w:val="000000" w:themeColor="text1"/>
          <w:sz w:val="28"/>
          <w:szCs w:val="28"/>
          <w:lang w:val="en-IN"/>
        </w:rPr>
        <w:t>less than or equal to 10 cm</w:t>
      </w:r>
      <w:r w:rsidRPr="00752FE9">
        <w:rPr>
          <w:color w:val="000000" w:themeColor="text1"/>
          <w:sz w:val="28"/>
          <w:szCs w:val="28"/>
          <w:lang w:val="en-IN"/>
        </w:rPr>
        <w:t xml:space="preserve">. </w:t>
      </w:r>
    </w:p>
    <w:p w14:paraId="3A440E04" w14:textId="77777777" w:rsidR="00752FE9" w:rsidRPr="00752FE9" w:rsidRDefault="00752FE9" w:rsidP="00752FE9">
      <w:pPr>
        <w:ind w:left="360"/>
        <w:rPr>
          <w:color w:val="000000" w:themeColor="text1"/>
          <w:sz w:val="28"/>
          <w:szCs w:val="28"/>
          <w:lang w:val="en-IN"/>
        </w:rPr>
      </w:pPr>
      <w:proofErr w:type="gramStart"/>
      <w:r w:rsidRPr="00752FE9">
        <w:rPr>
          <w:color w:val="000000" w:themeColor="text1"/>
          <w:sz w:val="28"/>
          <w:szCs w:val="28"/>
          <w:lang w:val="en-IN"/>
        </w:rPr>
        <w:t>  If</w:t>
      </w:r>
      <w:proofErr w:type="gramEnd"/>
      <w:r w:rsidRPr="00752FE9">
        <w:rPr>
          <w:color w:val="000000" w:themeColor="text1"/>
          <w:sz w:val="28"/>
          <w:szCs w:val="28"/>
          <w:lang w:val="en-IN"/>
        </w:rPr>
        <w:t xml:space="preserve"> </w:t>
      </w:r>
      <w:r w:rsidRPr="00752FE9">
        <w:rPr>
          <w:b/>
          <w:bCs/>
          <w:color w:val="000000" w:themeColor="text1"/>
          <w:sz w:val="28"/>
          <w:szCs w:val="28"/>
          <w:lang w:val="en-IN"/>
        </w:rPr>
        <w:t>Yes</w:t>
      </w:r>
      <w:r w:rsidRPr="00752FE9">
        <w:rPr>
          <w:color w:val="000000" w:themeColor="text1"/>
          <w:sz w:val="28"/>
          <w:szCs w:val="28"/>
          <w:lang w:val="en-IN"/>
        </w:rPr>
        <w:t xml:space="preserve">: </w:t>
      </w:r>
    </w:p>
    <w:p w14:paraId="5FDA79A1" w14:textId="77777777" w:rsidR="00752FE9" w:rsidRPr="00752FE9" w:rsidRDefault="00752FE9" w:rsidP="00C25FA6">
      <w:pPr>
        <w:numPr>
          <w:ilvl w:val="0"/>
          <w:numId w:val="7"/>
        </w:numPr>
        <w:rPr>
          <w:color w:val="000000" w:themeColor="text1"/>
          <w:sz w:val="28"/>
          <w:szCs w:val="28"/>
          <w:lang w:val="en-IN"/>
        </w:rPr>
      </w:pPr>
      <w:r w:rsidRPr="00752FE9">
        <w:rPr>
          <w:color w:val="000000" w:themeColor="text1"/>
          <w:sz w:val="28"/>
          <w:szCs w:val="28"/>
          <w:lang w:val="en-IN"/>
        </w:rPr>
        <w:t xml:space="preserve">Rotate the servo motor to </w:t>
      </w:r>
      <w:r w:rsidRPr="00752FE9">
        <w:rPr>
          <w:b/>
          <w:bCs/>
          <w:color w:val="000000" w:themeColor="text1"/>
          <w:sz w:val="28"/>
          <w:szCs w:val="28"/>
          <w:lang w:val="en-IN"/>
        </w:rPr>
        <w:t>90°</w:t>
      </w:r>
      <w:r w:rsidRPr="00752FE9">
        <w:rPr>
          <w:color w:val="000000" w:themeColor="text1"/>
          <w:sz w:val="28"/>
          <w:szCs w:val="28"/>
          <w:lang w:val="en-IN"/>
        </w:rPr>
        <w:t xml:space="preserve"> to press the sanitizer pump. </w:t>
      </w:r>
    </w:p>
    <w:p w14:paraId="5B790EF2" w14:textId="77777777" w:rsidR="00752FE9" w:rsidRPr="00752FE9" w:rsidRDefault="00752FE9" w:rsidP="00C25FA6">
      <w:pPr>
        <w:numPr>
          <w:ilvl w:val="0"/>
          <w:numId w:val="7"/>
        </w:numPr>
        <w:rPr>
          <w:color w:val="000000" w:themeColor="text1"/>
          <w:sz w:val="28"/>
          <w:szCs w:val="28"/>
          <w:lang w:val="en-IN"/>
        </w:rPr>
      </w:pPr>
      <w:r w:rsidRPr="00752FE9">
        <w:rPr>
          <w:color w:val="000000" w:themeColor="text1"/>
          <w:sz w:val="28"/>
          <w:szCs w:val="28"/>
          <w:lang w:val="en-IN"/>
        </w:rPr>
        <w:t xml:space="preserve">Wait for </w:t>
      </w:r>
      <w:r w:rsidRPr="00752FE9">
        <w:rPr>
          <w:b/>
          <w:bCs/>
          <w:color w:val="000000" w:themeColor="text1"/>
          <w:sz w:val="28"/>
          <w:szCs w:val="28"/>
          <w:lang w:val="en-IN"/>
        </w:rPr>
        <w:t>1 second</w:t>
      </w:r>
      <w:r w:rsidRPr="00752FE9">
        <w:rPr>
          <w:color w:val="000000" w:themeColor="text1"/>
          <w:sz w:val="28"/>
          <w:szCs w:val="28"/>
          <w:lang w:val="en-IN"/>
        </w:rPr>
        <w:t xml:space="preserve">. </w:t>
      </w:r>
    </w:p>
    <w:p w14:paraId="4E3F449D" w14:textId="77777777" w:rsidR="00752FE9" w:rsidRPr="00752FE9" w:rsidRDefault="00752FE9" w:rsidP="00C25FA6">
      <w:pPr>
        <w:numPr>
          <w:ilvl w:val="0"/>
          <w:numId w:val="7"/>
        </w:numPr>
        <w:rPr>
          <w:color w:val="000000" w:themeColor="text1"/>
          <w:sz w:val="28"/>
          <w:szCs w:val="28"/>
          <w:lang w:val="en-IN"/>
        </w:rPr>
      </w:pPr>
      <w:r w:rsidRPr="00752FE9">
        <w:rPr>
          <w:color w:val="000000" w:themeColor="text1"/>
          <w:sz w:val="28"/>
          <w:szCs w:val="28"/>
          <w:lang w:val="en-IN"/>
        </w:rPr>
        <w:t xml:space="preserve">Rotate the servo motor back to </w:t>
      </w:r>
      <w:r w:rsidRPr="00752FE9">
        <w:rPr>
          <w:b/>
          <w:bCs/>
          <w:color w:val="000000" w:themeColor="text1"/>
          <w:sz w:val="28"/>
          <w:szCs w:val="28"/>
          <w:lang w:val="en-IN"/>
        </w:rPr>
        <w:t>0°</w:t>
      </w:r>
      <w:r w:rsidRPr="00752FE9">
        <w:rPr>
          <w:color w:val="000000" w:themeColor="text1"/>
          <w:sz w:val="28"/>
          <w:szCs w:val="28"/>
          <w:lang w:val="en-IN"/>
        </w:rPr>
        <w:t xml:space="preserve">. </w:t>
      </w:r>
    </w:p>
    <w:p w14:paraId="6C3807AF" w14:textId="77777777" w:rsidR="00752FE9" w:rsidRPr="00752FE9" w:rsidRDefault="00752FE9" w:rsidP="00752FE9">
      <w:pPr>
        <w:ind w:left="360"/>
        <w:rPr>
          <w:color w:val="000000" w:themeColor="text1"/>
          <w:sz w:val="28"/>
          <w:szCs w:val="28"/>
          <w:lang w:val="en-IN"/>
        </w:rPr>
      </w:pPr>
      <w:proofErr w:type="gramStart"/>
      <w:r w:rsidRPr="00752FE9">
        <w:rPr>
          <w:color w:val="000000" w:themeColor="text1"/>
          <w:sz w:val="28"/>
          <w:szCs w:val="28"/>
          <w:lang w:val="en-IN"/>
        </w:rPr>
        <w:t>  If</w:t>
      </w:r>
      <w:proofErr w:type="gramEnd"/>
      <w:r w:rsidRPr="00752FE9">
        <w:rPr>
          <w:color w:val="000000" w:themeColor="text1"/>
          <w:sz w:val="28"/>
          <w:szCs w:val="28"/>
          <w:lang w:val="en-IN"/>
        </w:rPr>
        <w:t xml:space="preserve"> </w:t>
      </w:r>
      <w:r w:rsidRPr="00752FE9">
        <w:rPr>
          <w:b/>
          <w:bCs/>
          <w:color w:val="000000" w:themeColor="text1"/>
          <w:sz w:val="28"/>
          <w:szCs w:val="28"/>
          <w:lang w:val="en-IN"/>
        </w:rPr>
        <w:t>No</w:t>
      </w:r>
      <w:r w:rsidRPr="00752FE9">
        <w:rPr>
          <w:color w:val="000000" w:themeColor="text1"/>
          <w:sz w:val="28"/>
          <w:szCs w:val="28"/>
          <w:lang w:val="en-IN"/>
        </w:rPr>
        <w:t xml:space="preserve">: </w:t>
      </w:r>
    </w:p>
    <w:p w14:paraId="3C8BBDCF" w14:textId="77777777" w:rsidR="00752FE9" w:rsidRPr="00752FE9" w:rsidRDefault="00752FE9" w:rsidP="00C25FA6">
      <w:pPr>
        <w:numPr>
          <w:ilvl w:val="0"/>
          <w:numId w:val="8"/>
        </w:numPr>
        <w:rPr>
          <w:color w:val="000000" w:themeColor="text1"/>
          <w:sz w:val="28"/>
          <w:szCs w:val="28"/>
          <w:lang w:val="en-IN"/>
        </w:rPr>
      </w:pPr>
      <w:r w:rsidRPr="00752FE9">
        <w:rPr>
          <w:color w:val="000000" w:themeColor="text1"/>
          <w:sz w:val="28"/>
          <w:szCs w:val="28"/>
          <w:lang w:val="en-IN"/>
        </w:rPr>
        <w:t xml:space="preserve">Keep the servo motor at </w:t>
      </w:r>
      <w:r w:rsidRPr="00752FE9">
        <w:rPr>
          <w:b/>
          <w:bCs/>
          <w:color w:val="000000" w:themeColor="text1"/>
          <w:sz w:val="28"/>
          <w:szCs w:val="28"/>
          <w:lang w:val="en-IN"/>
        </w:rPr>
        <w:t>0°</w:t>
      </w:r>
      <w:r w:rsidRPr="00752FE9">
        <w:rPr>
          <w:color w:val="000000" w:themeColor="text1"/>
          <w:sz w:val="28"/>
          <w:szCs w:val="28"/>
          <w:lang w:val="en-IN"/>
        </w:rPr>
        <w:t xml:space="preserve">. </w:t>
      </w:r>
    </w:p>
    <w:p w14:paraId="57FD8424" w14:textId="77777777" w:rsidR="00752FE9" w:rsidRPr="00752FE9" w:rsidRDefault="00752FE9" w:rsidP="00752FE9">
      <w:pPr>
        <w:ind w:left="360"/>
        <w:rPr>
          <w:color w:val="000000" w:themeColor="text1"/>
          <w:sz w:val="28"/>
          <w:szCs w:val="28"/>
          <w:lang w:val="en-IN"/>
        </w:rPr>
      </w:pPr>
      <w:proofErr w:type="gramStart"/>
      <w:r w:rsidRPr="00752FE9">
        <w:rPr>
          <w:color w:val="000000" w:themeColor="text1"/>
          <w:sz w:val="28"/>
          <w:szCs w:val="28"/>
          <w:lang w:val="en-IN"/>
        </w:rPr>
        <w:t>  Repeat</w:t>
      </w:r>
      <w:proofErr w:type="gramEnd"/>
      <w:r w:rsidRPr="00752FE9">
        <w:rPr>
          <w:color w:val="000000" w:themeColor="text1"/>
          <w:sz w:val="28"/>
          <w:szCs w:val="28"/>
          <w:lang w:val="en-IN"/>
        </w:rPr>
        <w:t xml:space="preserve"> the distance measurement continuously. </w:t>
      </w:r>
    </w:p>
    <w:p w14:paraId="303EA215" w14:textId="77777777" w:rsidR="00752FE9" w:rsidRDefault="00752FE9" w:rsidP="00752FE9">
      <w:pPr>
        <w:ind w:left="360"/>
        <w:rPr>
          <w:color w:val="000000" w:themeColor="text1"/>
          <w:sz w:val="28"/>
          <w:szCs w:val="28"/>
          <w:lang w:val="en-IN"/>
        </w:rPr>
      </w:pPr>
      <w:proofErr w:type="gramStart"/>
      <w:r w:rsidRPr="00752FE9">
        <w:rPr>
          <w:color w:val="000000" w:themeColor="text1"/>
          <w:sz w:val="28"/>
          <w:szCs w:val="28"/>
          <w:lang w:val="en-IN"/>
        </w:rPr>
        <w:t xml:space="preserve">  </w:t>
      </w:r>
      <w:r w:rsidRPr="00752FE9">
        <w:rPr>
          <w:b/>
          <w:bCs/>
          <w:color w:val="000000" w:themeColor="text1"/>
          <w:sz w:val="28"/>
          <w:szCs w:val="28"/>
          <w:lang w:val="en-IN"/>
        </w:rPr>
        <w:t>End</w:t>
      </w:r>
      <w:proofErr w:type="gramEnd"/>
      <w:r w:rsidRPr="00752FE9">
        <w:rPr>
          <w:color w:val="000000" w:themeColor="text1"/>
          <w:sz w:val="28"/>
          <w:szCs w:val="28"/>
          <w:lang w:val="en-IN"/>
        </w:rPr>
        <w:t xml:space="preserve"> (the program keeps </w:t>
      </w:r>
      <w:proofErr w:type="spellStart"/>
      <w:r w:rsidRPr="00752FE9">
        <w:rPr>
          <w:color w:val="000000" w:themeColor="text1"/>
          <w:sz w:val="28"/>
          <w:szCs w:val="28"/>
          <w:lang w:val="en-IN"/>
        </w:rPr>
        <w:t>runnin</w:t>
      </w:r>
      <w:proofErr w:type="spellEnd"/>
    </w:p>
    <w:p w14:paraId="2BD8AA26" w14:textId="2CB82A61" w:rsidR="006D425A" w:rsidRDefault="00752FE9" w:rsidP="00752FE9">
      <w:pPr>
        <w:ind w:left="360"/>
        <w:rPr>
          <w:color w:val="000000" w:themeColor="text1"/>
          <w:sz w:val="28"/>
          <w:szCs w:val="28"/>
          <w:lang w:val="en-IN"/>
        </w:rPr>
      </w:pPr>
      <w:r w:rsidRPr="00752FE9">
        <w:rPr>
          <w:color w:val="000000" w:themeColor="text1"/>
          <w:sz w:val="28"/>
          <w:szCs w:val="28"/>
          <w:lang w:val="en-IN"/>
        </w:rPr>
        <w:t>g in a loop).</w:t>
      </w:r>
    </w:p>
    <w:p w14:paraId="49CF61F3" w14:textId="77777777" w:rsidR="00752FE9" w:rsidRDefault="00752FE9" w:rsidP="00752FE9">
      <w:pPr>
        <w:ind w:left="360"/>
        <w:rPr>
          <w:color w:val="000000" w:themeColor="text1"/>
          <w:sz w:val="28"/>
          <w:szCs w:val="28"/>
          <w:lang w:val="en-IN"/>
        </w:rPr>
      </w:pPr>
    </w:p>
    <w:p w14:paraId="3B455923" w14:textId="2AB3B785" w:rsidR="00752FE9" w:rsidRDefault="00F472A2" w:rsidP="00752FE9">
      <w:pPr>
        <w:ind w:left="360"/>
        <w:rPr>
          <w:color w:val="000000" w:themeColor="text1"/>
          <w:sz w:val="52"/>
          <w:szCs w:val="52"/>
          <w:lang w:val="en-IN"/>
        </w:rPr>
      </w:pPr>
      <w:r w:rsidRPr="00752FE9">
        <w:rPr>
          <w:color w:val="000000" w:themeColor="text1"/>
          <w:sz w:val="52"/>
          <w:szCs w:val="52"/>
          <w:lang w:val="en-IN"/>
        </w:rPr>
        <w:t>I</w:t>
      </w:r>
      <w:r w:rsidR="00752FE9" w:rsidRPr="00752FE9">
        <w:rPr>
          <w:color w:val="000000" w:themeColor="text1"/>
          <w:sz w:val="52"/>
          <w:szCs w:val="52"/>
          <w:lang w:val="en-IN"/>
        </w:rPr>
        <w:t>nput</w:t>
      </w:r>
      <w:r>
        <w:rPr>
          <w:color w:val="000000" w:themeColor="text1"/>
          <w:sz w:val="52"/>
          <w:szCs w:val="52"/>
          <w:lang w:val="en-IN"/>
        </w:rPr>
        <w:t>;</w:t>
      </w:r>
    </w:p>
    <w:p w14:paraId="0FCD5F22" w14:textId="77777777" w:rsidR="00F472A2" w:rsidRDefault="00F472A2" w:rsidP="00752FE9">
      <w:pPr>
        <w:ind w:left="360"/>
        <w:rPr>
          <w:color w:val="000000" w:themeColor="text1"/>
          <w:sz w:val="52"/>
          <w:szCs w:val="52"/>
          <w:lang w:val="en-IN"/>
        </w:rPr>
      </w:pPr>
    </w:p>
    <w:p w14:paraId="0D27BE9E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  <w:r w:rsidRPr="00F472A2">
        <w:rPr>
          <w:color w:val="5B9BD5" w:themeColor="accent1"/>
          <w:sz w:val="40"/>
          <w:szCs w:val="40"/>
          <w:lang w:val="en-IN"/>
        </w:rPr>
        <w:t>#include &lt;</w:t>
      </w:r>
      <w:proofErr w:type="spellStart"/>
      <w:r w:rsidRPr="00F472A2">
        <w:rPr>
          <w:color w:val="5B9BD5" w:themeColor="accent1"/>
          <w:sz w:val="40"/>
          <w:szCs w:val="40"/>
          <w:lang w:val="en-IN"/>
        </w:rPr>
        <w:t>Servo.h</w:t>
      </w:r>
      <w:proofErr w:type="spellEnd"/>
      <w:r w:rsidRPr="00F472A2">
        <w:rPr>
          <w:color w:val="5B9BD5" w:themeColor="accent1"/>
          <w:sz w:val="40"/>
          <w:szCs w:val="40"/>
          <w:lang w:val="en-IN"/>
        </w:rPr>
        <w:t>&gt;</w:t>
      </w:r>
    </w:p>
    <w:p w14:paraId="48C86500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</w:p>
    <w:p w14:paraId="4AD79448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  <w:r w:rsidRPr="00F472A2">
        <w:rPr>
          <w:color w:val="5B9BD5" w:themeColor="accent1"/>
          <w:sz w:val="40"/>
          <w:szCs w:val="40"/>
          <w:lang w:val="en-IN"/>
        </w:rPr>
        <w:lastRenderedPageBreak/>
        <w:t>Servo sanitizer;</w:t>
      </w:r>
    </w:p>
    <w:p w14:paraId="4B605B7B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</w:p>
    <w:p w14:paraId="4AA268E8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  <w:proofErr w:type="spellStart"/>
      <w:r w:rsidRPr="00F472A2">
        <w:rPr>
          <w:color w:val="5B9BD5" w:themeColor="accent1"/>
          <w:sz w:val="40"/>
          <w:szCs w:val="40"/>
          <w:lang w:val="en-IN"/>
        </w:rPr>
        <w:t>const</w:t>
      </w:r>
      <w:proofErr w:type="spellEnd"/>
      <w:r w:rsidRPr="00F472A2">
        <w:rPr>
          <w:color w:val="5B9BD5" w:themeColor="accent1"/>
          <w:sz w:val="40"/>
          <w:szCs w:val="40"/>
          <w:lang w:val="en-IN"/>
        </w:rPr>
        <w:t xml:space="preserve"> int </w:t>
      </w:r>
      <w:proofErr w:type="spellStart"/>
      <w:r w:rsidRPr="00F472A2">
        <w:rPr>
          <w:color w:val="5B9BD5" w:themeColor="accent1"/>
          <w:sz w:val="40"/>
          <w:szCs w:val="40"/>
          <w:lang w:val="en-IN"/>
        </w:rPr>
        <w:t>trigPin</w:t>
      </w:r>
      <w:proofErr w:type="spellEnd"/>
      <w:r w:rsidRPr="00F472A2">
        <w:rPr>
          <w:color w:val="5B9BD5" w:themeColor="accent1"/>
          <w:sz w:val="40"/>
          <w:szCs w:val="40"/>
          <w:lang w:val="en-IN"/>
        </w:rPr>
        <w:t xml:space="preserve"> = 9;</w:t>
      </w:r>
    </w:p>
    <w:p w14:paraId="539F6359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  <w:proofErr w:type="spellStart"/>
      <w:r w:rsidRPr="00F472A2">
        <w:rPr>
          <w:color w:val="5B9BD5" w:themeColor="accent1"/>
          <w:sz w:val="40"/>
          <w:szCs w:val="40"/>
          <w:lang w:val="en-IN"/>
        </w:rPr>
        <w:t>const</w:t>
      </w:r>
      <w:proofErr w:type="spellEnd"/>
      <w:r w:rsidRPr="00F472A2">
        <w:rPr>
          <w:color w:val="5B9BD5" w:themeColor="accent1"/>
          <w:sz w:val="40"/>
          <w:szCs w:val="40"/>
          <w:lang w:val="en-IN"/>
        </w:rPr>
        <w:t xml:space="preserve"> int </w:t>
      </w:r>
      <w:proofErr w:type="spellStart"/>
      <w:r w:rsidRPr="00F472A2">
        <w:rPr>
          <w:color w:val="5B9BD5" w:themeColor="accent1"/>
          <w:sz w:val="40"/>
          <w:szCs w:val="40"/>
          <w:lang w:val="en-IN"/>
        </w:rPr>
        <w:t>echoPin</w:t>
      </w:r>
      <w:proofErr w:type="spellEnd"/>
      <w:r w:rsidRPr="00F472A2">
        <w:rPr>
          <w:color w:val="5B9BD5" w:themeColor="accent1"/>
          <w:sz w:val="40"/>
          <w:szCs w:val="40"/>
          <w:lang w:val="en-IN"/>
        </w:rPr>
        <w:t xml:space="preserve"> = 10;</w:t>
      </w:r>
    </w:p>
    <w:p w14:paraId="24B329B8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  <w:proofErr w:type="spellStart"/>
      <w:r w:rsidRPr="00F472A2">
        <w:rPr>
          <w:color w:val="5B9BD5" w:themeColor="accent1"/>
          <w:sz w:val="40"/>
          <w:szCs w:val="40"/>
          <w:lang w:val="en-IN"/>
        </w:rPr>
        <w:t>const</w:t>
      </w:r>
      <w:proofErr w:type="spellEnd"/>
      <w:r w:rsidRPr="00F472A2">
        <w:rPr>
          <w:color w:val="5B9BD5" w:themeColor="accent1"/>
          <w:sz w:val="40"/>
          <w:szCs w:val="40"/>
          <w:lang w:val="en-IN"/>
        </w:rPr>
        <w:t xml:space="preserve"> int </w:t>
      </w:r>
      <w:proofErr w:type="spellStart"/>
      <w:r w:rsidRPr="00F472A2">
        <w:rPr>
          <w:color w:val="5B9BD5" w:themeColor="accent1"/>
          <w:sz w:val="40"/>
          <w:szCs w:val="40"/>
          <w:lang w:val="en-IN"/>
        </w:rPr>
        <w:t>servoPin</w:t>
      </w:r>
      <w:proofErr w:type="spellEnd"/>
      <w:r w:rsidRPr="00F472A2">
        <w:rPr>
          <w:color w:val="5B9BD5" w:themeColor="accent1"/>
          <w:sz w:val="40"/>
          <w:szCs w:val="40"/>
          <w:lang w:val="en-IN"/>
        </w:rPr>
        <w:t xml:space="preserve"> = 6;</w:t>
      </w:r>
    </w:p>
    <w:p w14:paraId="08545043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</w:p>
    <w:p w14:paraId="2597DAB5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  <w:r w:rsidRPr="00F472A2">
        <w:rPr>
          <w:color w:val="5B9BD5" w:themeColor="accent1"/>
          <w:sz w:val="40"/>
          <w:szCs w:val="40"/>
          <w:lang w:val="en-IN"/>
        </w:rPr>
        <w:t>long duration;</w:t>
      </w:r>
    </w:p>
    <w:p w14:paraId="4DAE065A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  <w:r w:rsidRPr="00F472A2">
        <w:rPr>
          <w:color w:val="5B9BD5" w:themeColor="accent1"/>
          <w:sz w:val="40"/>
          <w:szCs w:val="40"/>
          <w:lang w:val="en-IN"/>
        </w:rPr>
        <w:t>int distance;</w:t>
      </w:r>
    </w:p>
    <w:p w14:paraId="2836982B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</w:p>
    <w:p w14:paraId="51786B8F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  <w:r w:rsidRPr="00F472A2">
        <w:rPr>
          <w:color w:val="5B9BD5" w:themeColor="accent1"/>
          <w:sz w:val="40"/>
          <w:szCs w:val="40"/>
          <w:lang w:val="en-IN"/>
        </w:rPr>
        <w:t xml:space="preserve">void </w:t>
      </w:r>
      <w:proofErr w:type="gramStart"/>
      <w:r w:rsidRPr="00F472A2">
        <w:rPr>
          <w:color w:val="5B9BD5" w:themeColor="accent1"/>
          <w:sz w:val="40"/>
          <w:szCs w:val="40"/>
          <w:lang w:val="en-IN"/>
        </w:rPr>
        <w:t>setup(</w:t>
      </w:r>
      <w:proofErr w:type="gramEnd"/>
      <w:r w:rsidRPr="00F472A2">
        <w:rPr>
          <w:color w:val="5B9BD5" w:themeColor="accent1"/>
          <w:sz w:val="40"/>
          <w:szCs w:val="40"/>
          <w:lang w:val="en-IN"/>
        </w:rPr>
        <w:t>)</w:t>
      </w:r>
    </w:p>
    <w:p w14:paraId="13C320CC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  <w:r w:rsidRPr="00F472A2">
        <w:rPr>
          <w:color w:val="5B9BD5" w:themeColor="accent1"/>
          <w:sz w:val="40"/>
          <w:szCs w:val="40"/>
          <w:lang w:val="en-IN"/>
        </w:rPr>
        <w:t>{</w:t>
      </w:r>
    </w:p>
    <w:p w14:paraId="3FCDEF67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  <w:r w:rsidRPr="00F472A2">
        <w:rPr>
          <w:color w:val="5B9BD5" w:themeColor="accent1"/>
          <w:sz w:val="40"/>
          <w:szCs w:val="40"/>
          <w:lang w:val="en-IN"/>
        </w:rPr>
        <w:t xml:space="preserve">  </w:t>
      </w:r>
      <w:proofErr w:type="spellStart"/>
      <w:proofErr w:type="gramStart"/>
      <w:r w:rsidRPr="00F472A2">
        <w:rPr>
          <w:color w:val="5B9BD5" w:themeColor="accent1"/>
          <w:sz w:val="40"/>
          <w:szCs w:val="40"/>
          <w:lang w:val="en-IN"/>
        </w:rPr>
        <w:t>pinMode</w:t>
      </w:r>
      <w:proofErr w:type="spellEnd"/>
      <w:r w:rsidRPr="00F472A2">
        <w:rPr>
          <w:color w:val="5B9BD5" w:themeColor="accent1"/>
          <w:sz w:val="40"/>
          <w:szCs w:val="40"/>
          <w:lang w:val="en-IN"/>
        </w:rPr>
        <w:t>(</w:t>
      </w:r>
      <w:proofErr w:type="spellStart"/>
      <w:proofErr w:type="gramEnd"/>
      <w:r w:rsidRPr="00F472A2">
        <w:rPr>
          <w:color w:val="5B9BD5" w:themeColor="accent1"/>
          <w:sz w:val="40"/>
          <w:szCs w:val="40"/>
          <w:lang w:val="en-IN"/>
        </w:rPr>
        <w:t>trigPin</w:t>
      </w:r>
      <w:proofErr w:type="spellEnd"/>
      <w:r w:rsidRPr="00F472A2">
        <w:rPr>
          <w:color w:val="5B9BD5" w:themeColor="accent1"/>
          <w:sz w:val="40"/>
          <w:szCs w:val="40"/>
          <w:lang w:val="en-IN"/>
        </w:rPr>
        <w:t>, OUTPUT);</w:t>
      </w:r>
    </w:p>
    <w:p w14:paraId="5A660C39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  <w:r w:rsidRPr="00F472A2">
        <w:rPr>
          <w:color w:val="5B9BD5" w:themeColor="accent1"/>
          <w:sz w:val="40"/>
          <w:szCs w:val="40"/>
          <w:lang w:val="en-IN"/>
        </w:rPr>
        <w:t xml:space="preserve">  </w:t>
      </w:r>
      <w:proofErr w:type="spellStart"/>
      <w:proofErr w:type="gramStart"/>
      <w:r w:rsidRPr="00F472A2">
        <w:rPr>
          <w:color w:val="5B9BD5" w:themeColor="accent1"/>
          <w:sz w:val="40"/>
          <w:szCs w:val="40"/>
          <w:lang w:val="en-IN"/>
        </w:rPr>
        <w:t>pinMode</w:t>
      </w:r>
      <w:proofErr w:type="spellEnd"/>
      <w:r w:rsidRPr="00F472A2">
        <w:rPr>
          <w:color w:val="5B9BD5" w:themeColor="accent1"/>
          <w:sz w:val="40"/>
          <w:szCs w:val="40"/>
          <w:lang w:val="en-IN"/>
        </w:rPr>
        <w:t>(</w:t>
      </w:r>
      <w:proofErr w:type="spellStart"/>
      <w:proofErr w:type="gramEnd"/>
      <w:r w:rsidRPr="00F472A2">
        <w:rPr>
          <w:color w:val="5B9BD5" w:themeColor="accent1"/>
          <w:sz w:val="40"/>
          <w:szCs w:val="40"/>
          <w:lang w:val="en-IN"/>
        </w:rPr>
        <w:t>echoPin</w:t>
      </w:r>
      <w:proofErr w:type="spellEnd"/>
      <w:r w:rsidRPr="00F472A2">
        <w:rPr>
          <w:color w:val="5B9BD5" w:themeColor="accent1"/>
          <w:sz w:val="40"/>
          <w:szCs w:val="40"/>
          <w:lang w:val="en-IN"/>
        </w:rPr>
        <w:t>, INPUT);</w:t>
      </w:r>
    </w:p>
    <w:p w14:paraId="17EFBD54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</w:p>
    <w:p w14:paraId="633EF217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  <w:r w:rsidRPr="00F472A2">
        <w:rPr>
          <w:color w:val="5B9BD5" w:themeColor="accent1"/>
          <w:sz w:val="40"/>
          <w:szCs w:val="40"/>
          <w:lang w:val="en-IN"/>
        </w:rPr>
        <w:t xml:space="preserve">  </w:t>
      </w:r>
      <w:proofErr w:type="spellStart"/>
      <w:proofErr w:type="gramStart"/>
      <w:r w:rsidRPr="00F472A2">
        <w:rPr>
          <w:color w:val="5B9BD5" w:themeColor="accent1"/>
          <w:sz w:val="40"/>
          <w:szCs w:val="40"/>
          <w:lang w:val="en-IN"/>
        </w:rPr>
        <w:t>sanitizer.attach</w:t>
      </w:r>
      <w:proofErr w:type="spellEnd"/>
      <w:proofErr w:type="gramEnd"/>
      <w:r w:rsidRPr="00F472A2">
        <w:rPr>
          <w:color w:val="5B9BD5" w:themeColor="accent1"/>
          <w:sz w:val="40"/>
          <w:szCs w:val="40"/>
          <w:lang w:val="en-IN"/>
        </w:rPr>
        <w:t>(</w:t>
      </w:r>
      <w:proofErr w:type="spellStart"/>
      <w:r w:rsidRPr="00F472A2">
        <w:rPr>
          <w:color w:val="5B9BD5" w:themeColor="accent1"/>
          <w:sz w:val="40"/>
          <w:szCs w:val="40"/>
          <w:lang w:val="en-IN"/>
        </w:rPr>
        <w:t>servoPin</w:t>
      </w:r>
      <w:proofErr w:type="spellEnd"/>
      <w:r w:rsidRPr="00F472A2">
        <w:rPr>
          <w:color w:val="5B9BD5" w:themeColor="accent1"/>
          <w:sz w:val="40"/>
          <w:szCs w:val="40"/>
          <w:lang w:val="en-IN"/>
        </w:rPr>
        <w:t>);</w:t>
      </w:r>
    </w:p>
    <w:p w14:paraId="00DA4D80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  <w:r w:rsidRPr="00F472A2">
        <w:rPr>
          <w:color w:val="5B9BD5" w:themeColor="accent1"/>
          <w:sz w:val="40"/>
          <w:szCs w:val="40"/>
          <w:lang w:val="en-IN"/>
        </w:rPr>
        <w:t xml:space="preserve">  </w:t>
      </w:r>
      <w:proofErr w:type="spellStart"/>
      <w:proofErr w:type="gramStart"/>
      <w:r w:rsidRPr="00F472A2">
        <w:rPr>
          <w:color w:val="5B9BD5" w:themeColor="accent1"/>
          <w:sz w:val="40"/>
          <w:szCs w:val="40"/>
          <w:lang w:val="en-IN"/>
        </w:rPr>
        <w:t>sanitizer.write</w:t>
      </w:r>
      <w:proofErr w:type="spellEnd"/>
      <w:proofErr w:type="gramEnd"/>
      <w:r w:rsidRPr="00F472A2">
        <w:rPr>
          <w:color w:val="5B9BD5" w:themeColor="accent1"/>
          <w:sz w:val="40"/>
          <w:szCs w:val="40"/>
          <w:lang w:val="en-IN"/>
        </w:rPr>
        <w:t>(0</w:t>
      </w:r>
      <w:proofErr w:type="gramStart"/>
      <w:r w:rsidRPr="00F472A2">
        <w:rPr>
          <w:color w:val="5B9BD5" w:themeColor="accent1"/>
          <w:sz w:val="40"/>
          <w:szCs w:val="40"/>
          <w:lang w:val="en-IN"/>
        </w:rPr>
        <w:t xml:space="preserve">);   </w:t>
      </w:r>
      <w:proofErr w:type="gramEnd"/>
      <w:r w:rsidRPr="00F472A2">
        <w:rPr>
          <w:color w:val="5B9BD5" w:themeColor="accent1"/>
          <w:sz w:val="40"/>
          <w:szCs w:val="40"/>
          <w:lang w:val="en-IN"/>
        </w:rPr>
        <w:t>// Initial position</w:t>
      </w:r>
    </w:p>
    <w:p w14:paraId="51DBE59D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</w:p>
    <w:p w14:paraId="7C04A820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  <w:r w:rsidRPr="00F472A2">
        <w:rPr>
          <w:color w:val="5B9BD5" w:themeColor="accent1"/>
          <w:sz w:val="40"/>
          <w:szCs w:val="40"/>
          <w:lang w:val="en-IN"/>
        </w:rPr>
        <w:t xml:space="preserve">  </w:t>
      </w:r>
      <w:proofErr w:type="spellStart"/>
      <w:r w:rsidRPr="00F472A2">
        <w:rPr>
          <w:color w:val="5B9BD5" w:themeColor="accent1"/>
          <w:sz w:val="40"/>
          <w:szCs w:val="40"/>
          <w:lang w:val="en-IN"/>
        </w:rPr>
        <w:t>Serial.begin</w:t>
      </w:r>
      <w:proofErr w:type="spellEnd"/>
      <w:r w:rsidRPr="00F472A2">
        <w:rPr>
          <w:color w:val="5B9BD5" w:themeColor="accent1"/>
          <w:sz w:val="40"/>
          <w:szCs w:val="40"/>
          <w:lang w:val="en-IN"/>
        </w:rPr>
        <w:t>(9600);</w:t>
      </w:r>
    </w:p>
    <w:p w14:paraId="59B2D51A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  <w:r w:rsidRPr="00F472A2">
        <w:rPr>
          <w:color w:val="5B9BD5" w:themeColor="accent1"/>
          <w:sz w:val="40"/>
          <w:szCs w:val="40"/>
          <w:lang w:val="en-IN"/>
        </w:rPr>
        <w:t>}</w:t>
      </w:r>
    </w:p>
    <w:p w14:paraId="3CA61B7D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</w:p>
    <w:p w14:paraId="4B796A78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  <w:r w:rsidRPr="00F472A2">
        <w:rPr>
          <w:color w:val="5B9BD5" w:themeColor="accent1"/>
          <w:sz w:val="40"/>
          <w:szCs w:val="40"/>
          <w:lang w:val="en-IN"/>
        </w:rPr>
        <w:t xml:space="preserve">void </w:t>
      </w:r>
      <w:proofErr w:type="gramStart"/>
      <w:r w:rsidRPr="00F472A2">
        <w:rPr>
          <w:color w:val="5B9BD5" w:themeColor="accent1"/>
          <w:sz w:val="40"/>
          <w:szCs w:val="40"/>
          <w:lang w:val="en-IN"/>
        </w:rPr>
        <w:t>loop(</w:t>
      </w:r>
      <w:proofErr w:type="gramEnd"/>
      <w:r w:rsidRPr="00F472A2">
        <w:rPr>
          <w:color w:val="5B9BD5" w:themeColor="accent1"/>
          <w:sz w:val="40"/>
          <w:szCs w:val="40"/>
          <w:lang w:val="en-IN"/>
        </w:rPr>
        <w:t>)</w:t>
      </w:r>
    </w:p>
    <w:p w14:paraId="0BF65231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  <w:r w:rsidRPr="00F472A2">
        <w:rPr>
          <w:color w:val="5B9BD5" w:themeColor="accent1"/>
          <w:sz w:val="40"/>
          <w:szCs w:val="40"/>
          <w:lang w:val="en-IN"/>
        </w:rPr>
        <w:t>{</w:t>
      </w:r>
    </w:p>
    <w:p w14:paraId="03BBD80E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  <w:r w:rsidRPr="00F472A2">
        <w:rPr>
          <w:color w:val="5B9BD5" w:themeColor="accent1"/>
          <w:sz w:val="40"/>
          <w:szCs w:val="40"/>
          <w:lang w:val="en-IN"/>
        </w:rPr>
        <w:t xml:space="preserve">  // Trigger ultrasonic pulse</w:t>
      </w:r>
    </w:p>
    <w:p w14:paraId="585C31AE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  <w:r w:rsidRPr="00F472A2">
        <w:rPr>
          <w:color w:val="5B9BD5" w:themeColor="accent1"/>
          <w:sz w:val="40"/>
          <w:szCs w:val="40"/>
          <w:lang w:val="en-IN"/>
        </w:rPr>
        <w:t xml:space="preserve">  </w:t>
      </w:r>
      <w:proofErr w:type="spellStart"/>
      <w:proofErr w:type="gramStart"/>
      <w:r w:rsidRPr="00F472A2">
        <w:rPr>
          <w:color w:val="5B9BD5" w:themeColor="accent1"/>
          <w:sz w:val="40"/>
          <w:szCs w:val="40"/>
          <w:lang w:val="en-IN"/>
        </w:rPr>
        <w:t>digitalWrite</w:t>
      </w:r>
      <w:proofErr w:type="spellEnd"/>
      <w:r w:rsidRPr="00F472A2">
        <w:rPr>
          <w:color w:val="5B9BD5" w:themeColor="accent1"/>
          <w:sz w:val="40"/>
          <w:szCs w:val="40"/>
          <w:lang w:val="en-IN"/>
        </w:rPr>
        <w:t>(</w:t>
      </w:r>
      <w:proofErr w:type="spellStart"/>
      <w:proofErr w:type="gramEnd"/>
      <w:r w:rsidRPr="00F472A2">
        <w:rPr>
          <w:color w:val="5B9BD5" w:themeColor="accent1"/>
          <w:sz w:val="40"/>
          <w:szCs w:val="40"/>
          <w:lang w:val="en-IN"/>
        </w:rPr>
        <w:t>trigPin</w:t>
      </w:r>
      <w:proofErr w:type="spellEnd"/>
      <w:r w:rsidRPr="00F472A2">
        <w:rPr>
          <w:color w:val="5B9BD5" w:themeColor="accent1"/>
          <w:sz w:val="40"/>
          <w:szCs w:val="40"/>
          <w:lang w:val="en-IN"/>
        </w:rPr>
        <w:t>, LOW);</w:t>
      </w:r>
    </w:p>
    <w:p w14:paraId="63EABA93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  <w:r w:rsidRPr="00F472A2">
        <w:rPr>
          <w:color w:val="5B9BD5" w:themeColor="accent1"/>
          <w:sz w:val="40"/>
          <w:szCs w:val="40"/>
          <w:lang w:val="en-IN"/>
        </w:rPr>
        <w:t xml:space="preserve">  </w:t>
      </w:r>
      <w:proofErr w:type="spellStart"/>
      <w:proofErr w:type="gramStart"/>
      <w:r w:rsidRPr="00F472A2">
        <w:rPr>
          <w:color w:val="5B9BD5" w:themeColor="accent1"/>
          <w:sz w:val="40"/>
          <w:szCs w:val="40"/>
          <w:lang w:val="en-IN"/>
        </w:rPr>
        <w:t>delayMicroseconds</w:t>
      </w:r>
      <w:proofErr w:type="spellEnd"/>
      <w:r w:rsidRPr="00F472A2">
        <w:rPr>
          <w:color w:val="5B9BD5" w:themeColor="accent1"/>
          <w:sz w:val="40"/>
          <w:szCs w:val="40"/>
          <w:lang w:val="en-IN"/>
        </w:rPr>
        <w:t>(</w:t>
      </w:r>
      <w:proofErr w:type="gramEnd"/>
      <w:r w:rsidRPr="00F472A2">
        <w:rPr>
          <w:color w:val="5B9BD5" w:themeColor="accent1"/>
          <w:sz w:val="40"/>
          <w:szCs w:val="40"/>
          <w:lang w:val="en-IN"/>
        </w:rPr>
        <w:t>2);</w:t>
      </w:r>
    </w:p>
    <w:p w14:paraId="3F04757D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</w:p>
    <w:p w14:paraId="291C1F51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  <w:r w:rsidRPr="00F472A2">
        <w:rPr>
          <w:color w:val="5B9BD5" w:themeColor="accent1"/>
          <w:sz w:val="40"/>
          <w:szCs w:val="40"/>
          <w:lang w:val="en-IN"/>
        </w:rPr>
        <w:lastRenderedPageBreak/>
        <w:t xml:space="preserve">  </w:t>
      </w:r>
      <w:proofErr w:type="spellStart"/>
      <w:proofErr w:type="gramStart"/>
      <w:r w:rsidRPr="00F472A2">
        <w:rPr>
          <w:color w:val="5B9BD5" w:themeColor="accent1"/>
          <w:sz w:val="40"/>
          <w:szCs w:val="40"/>
          <w:lang w:val="en-IN"/>
        </w:rPr>
        <w:t>digitalWrite</w:t>
      </w:r>
      <w:proofErr w:type="spellEnd"/>
      <w:r w:rsidRPr="00F472A2">
        <w:rPr>
          <w:color w:val="5B9BD5" w:themeColor="accent1"/>
          <w:sz w:val="40"/>
          <w:szCs w:val="40"/>
          <w:lang w:val="en-IN"/>
        </w:rPr>
        <w:t>(</w:t>
      </w:r>
      <w:proofErr w:type="spellStart"/>
      <w:proofErr w:type="gramEnd"/>
      <w:r w:rsidRPr="00F472A2">
        <w:rPr>
          <w:color w:val="5B9BD5" w:themeColor="accent1"/>
          <w:sz w:val="40"/>
          <w:szCs w:val="40"/>
          <w:lang w:val="en-IN"/>
        </w:rPr>
        <w:t>trigPin</w:t>
      </w:r>
      <w:proofErr w:type="spellEnd"/>
      <w:r w:rsidRPr="00F472A2">
        <w:rPr>
          <w:color w:val="5B9BD5" w:themeColor="accent1"/>
          <w:sz w:val="40"/>
          <w:szCs w:val="40"/>
          <w:lang w:val="en-IN"/>
        </w:rPr>
        <w:t>, HIGH);</w:t>
      </w:r>
    </w:p>
    <w:p w14:paraId="36EA3746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  <w:r w:rsidRPr="00F472A2">
        <w:rPr>
          <w:color w:val="5B9BD5" w:themeColor="accent1"/>
          <w:sz w:val="40"/>
          <w:szCs w:val="40"/>
          <w:lang w:val="en-IN"/>
        </w:rPr>
        <w:t xml:space="preserve">  </w:t>
      </w:r>
      <w:proofErr w:type="spellStart"/>
      <w:proofErr w:type="gramStart"/>
      <w:r w:rsidRPr="00F472A2">
        <w:rPr>
          <w:color w:val="5B9BD5" w:themeColor="accent1"/>
          <w:sz w:val="40"/>
          <w:szCs w:val="40"/>
          <w:lang w:val="en-IN"/>
        </w:rPr>
        <w:t>delayMicroseconds</w:t>
      </w:r>
      <w:proofErr w:type="spellEnd"/>
      <w:r w:rsidRPr="00F472A2">
        <w:rPr>
          <w:color w:val="5B9BD5" w:themeColor="accent1"/>
          <w:sz w:val="40"/>
          <w:szCs w:val="40"/>
          <w:lang w:val="en-IN"/>
        </w:rPr>
        <w:t>(</w:t>
      </w:r>
      <w:proofErr w:type="gramEnd"/>
      <w:r w:rsidRPr="00F472A2">
        <w:rPr>
          <w:color w:val="5B9BD5" w:themeColor="accent1"/>
          <w:sz w:val="40"/>
          <w:szCs w:val="40"/>
          <w:lang w:val="en-IN"/>
        </w:rPr>
        <w:t>10);</w:t>
      </w:r>
    </w:p>
    <w:p w14:paraId="525751E5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</w:p>
    <w:p w14:paraId="7AED9362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  <w:r w:rsidRPr="00F472A2">
        <w:rPr>
          <w:color w:val="5B9BD5" w:themeColor="accent1"/>
          <w:sz w:val="40"/>
          <w:szCs w:val="40"/>
          <w:lang w:val="en-IN"/>
        </w:rPr>
        <w:t xml:space="preserve">  </w:t>
      </w:r>
      <w:proofErr w:type="spellStart"/>
      <w:proofErr w:type="gramStart"/>
      <w:r w:rsidRPr="00F472A2">
        <w:rPr>
          <w:color w:val="5B9BD5" w:themeColor="accent1"/>
          <w:sz w:val="40"/>
          <w:szCs w:val="40"/>
          <w:lang w:val="en-IN"/>
        </w:rPr>
        <w:t>digitalWrite</w:t>
      </w:r>
      <w:proofErr w:type="spellEnd"/>
      <w:r w:rsidRPr="00F472A2">
        <w:rPr>
          <w:color w:val="5B9BD5" w:themeColor="accent1"/>
          <w:sz w:val="40"/>
          <w:szCs w:val="40"/>
          <w:lang w:val="en-IN"/>
        </w:rPr>
        <w:t>(</w:t>
      </w:r>
      <w:proofErr w:type="spellStart"/>
      <w:proofErr w:type="gramEnd"/>
      <w:r w:rsidRPr="00F472A2">
        <w:rPr>
          <w:color w:val="5B9BD5" w:themeColor="accent1"/>
          <w:sz w:val="40"/>
          <w:szCs w:val="40"/>
          <w:lang w:val="en-IN"/>
        </w:rPr>
        <w:t>trigPin</w:t>
      </w:r>
      <w:proofErr w:type="spellEnd"/>
      <w:r w:rsidRPr="00F472A2">
        <w:rPr>
          <w:color w:val="5B9BD5" w:themeColor="accent1"/>
          <w:sz w:val="40"/>
          <w:szCs w:val="40"/>
          <w:lang w:val="en-IN"/>
        </w:rPr>
        <w:t>, LOW);</w:t>
      </w:r>
    </w:p>
    <w:p w14:paraId="073C049A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</w:p>
    <w:p w14:paraId="24892DF0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  <w:r w:rsidRPr="00F472A2">
        <w:rPr>
          <w:color w:val="5B9BD5" w:themeColor="accent1"/>
          <w:sz w:val="40"/>
          <w:szCs w:val="40"/>
          <w:lang w:val="en-IN"/>
        </w:rPr>
        <w:t xml:space="preserve">  // Read echo</w:t>
      </w:r>
    </w:p>
    <w:p w14:paraId="3DB4072F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  <w:r w:rsidRPr="00F472A2">
        <w:rPr>
          <w:color w:val="5B9BD5" w:themeColor="accent1"/>
          <w:sz w:val="40"/>
          <w:szCs w:val="40"/>
          <w:lang w:val="en-IN"/>
        </w:rPr>
        <w:t xml:space="preserve">  duration = </w:t>
      </w:r>
      <w:proofErr w:type="spellStart"/>
      <w:proofErr w:type="gramStart"/>
      <w:r w:rsidRPr="00F472A2">
        <w:rPr>
          <w:color w:val="5B9BD5" w:themeColor="accent1"/>
          <w:sz w:val="40"/>
          <w:szCs w:val="40"/>
          <w:lang w:val="en-IN"/>
        </w:rPr>
        <w:t>pulseIn</w:t>
      </w:r>
      <w:proofErr w:type="spellEnd"/>
      <w:r w:rsidRPr="00F472A2">
        <w:rPr>
          <w:color w:val="5B9BD5" w:themeColor="accent1"/>
          <w:sz w:val="40"/>
          <w:szCs w:val="40"/>
          <w:lang w:val="en-IN"/>
        </w:rPr>
        <w:t>(</w:t>
      </w:r>
      <w:proofErr w:type="spellStart"/>
      <w:proofErr w:type="gramEnd"/>
      <w:r w:rsidRPr="00F472A2">
        <w:rPr>
          <w:color w:val="5B9BD5" w:themeColor="accent1"/>
          <w:sz w:val="40"/>
          <w:szCs w:val="40"/>
          <w:lang w:val="en-IN"/>
        </w:rPr>
        <w:t>echoPin</w:t>
      </w:r>
      <w:proofErr w:type="spellEnd"/>
      <w:r w:rsidRPr="00F472A2">
        <w:rPr>
          <w:color w:val="5B9BD5" w:themeColor="accent1"/>
          <w:sz w:val="40"/>
          <w:szCs w:val="40"/>
          <w:lang w:val="en-IN"/>
        </w:rPr>
        <w:t>, HIGH);</w:t>
      </w:r>
    </w:p>
    <w:p w14:paraId="3E847C5A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</w:p>
    <w:p w14:paraId="7BA36035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  <w:r w:rsidRPr="00F472A2">
        <w:rPr>
          <w:color w:val="5B9BD5" w:themeColor="accent1"/>
          <w:sz w:val="40"/>
          <w:szCs w:val="40"/>
          <w:lang w:val="en-IN"/>
        </w:rPr>
        <w:t xml:space="preserve">  // Calculate distance</w:t>
      </w:r>
    </w:p>
    <w:p w14:paraId="45AED773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  <w:r w:rsidRPr="00F472A2">
        <w:rPr>
          <w:color w:val="5B9BD5" w:themeColor="accent1"/>
          <w:sz w:val="40"/>
          <w:szCs w:val="40"/>
          <w:lang w:val="en-IN"/>
        </w:rPr>
        <w:t xml:space="preserve">  distance = duration * 0.034 / 2;</w:t>
      </w:r>
    </w:p>
    <w:p w14:paraId="5F8C3CE7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</w:p>
    <w:p w14:paraId="220959DD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  <w:r w:rsidRPr="00F472A2">
        <w:rPr>
          <w:color w:val="5B9BD5" w:themeColor="accent1"/>
          <w:sz w:val="40"/>
          <w:szCs w:val="40"/>
          <w:lang w:val="en-IN"/>
        </w:rPr>
        <w:t xml:space="preserve">  </w:t>
      </w:r>
      <w:proofErr w:type="spellStart"/>
      <w:r w:rsidRPr="00F472A2">
        <w:rPr>
          <w:color w:val="5B9BD5" w:themeColor="accent1"/>
          <w:sz w:val="40"/>
          <w:szCs w:val="40"/>
          <w:lang w:val="en-IN"/>
        </w:rPr>
        <w:t>Serial.print</w:t>
      </w:r>
      <w:proofErr w:type="spellEnd"/>
      <w:r w:rsidRPr="00F472A2">
        <w:rPr>
          <w:color w:val="5B9BD5" w:themeColor="accent1"/>
          <w:sz w:val="40"/>
          <w:szCs w:val="40"/>
          <w:lang w:val="en-IN"/>
        </w:rPr>
        <w:t>("Distance: ");</w:t>
      </w:r>
    </w:p>
    <w:p w14:paraId="5BC934FF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  <w:r w:rsidRPr="00F472A2">
        <w:rPr>
          <w:color w:val="5B9BD5" w:themeColor="accent1"/>
          <w:sz w:val="40"/>
          <w:szCs w:val="40"/>
          <w:lang w:val="en-IN"/>
        </w:rPr>
        <w:t xml:space="preserve">  </w:t>
      </w:r>
      <w:proofErr w:type="spellStart"/>
      <w:r w:rsidRPr="00F472A2">
        <w:rPr>
          <w:color w:val="5B9BD5" w:themeColor="accent1"/>
          <w:sz w:val="40"/>
          <w:szCs w:val="40"/>
          <w:lang w:val="en-IN"/>
        </w:rPr>
        <w:t>Serial.print</w:t>
      </w:r>
      <w:proofErr w:type="spellEnd"/>
      <w:r w:rsidRPr="00F472A2">
        <w:rPr>
          <w:color w:val="5B9BD5" w:themeColor="accent1"/>
          <w:sz w:val="40"/>
          <w:szCs w:val="40"/>
          <w:lang w:val="en-IN"/>
        </w:rPr>
        <w:t>(distance);</w:t>
      </w:r>
    </w:p>
    <w:p w14:paraId="5102FFF0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  <w:r w:rsidRPr="00F472A2">
        <w:rPr>
          <w:color w:val="5B9BD5" w:themeColor="accent1"/>
          <w:sz w:val="40"/>
          <w:szCs w:val="40"/>
          <w:lang w:val="en-IN"/>
        </w:rPr>
        <w:t xml:space="preserve">  </w:t>
      </w:r>
      <w:proofErr w:type="spellStart"/>
      <w:r w:rsidRPr="00F472A2">
        <w:rPr>
          <w:color w:val="5B9BD5" w:themeColor="accent1"/>
          <w:sz w:val="40"/>
          <w:szCs w:val="40"/>
          <w:lang w:val="en-IN"/>
        </w:rPr>
        <w:t>Serial.println</w:t>
      </w:r>
      <w:proofErr w:type="spellEnd"/>
      <w:r w:rsidRPr="00F472A2">
        <w:rPr>
          <w:color w:val="5B9BD5" w:themeColor="accent1"/>
          <w:sz w:val="40"/>
          <w:szCs w:val="40"/>
          <w:lang w:val="en-IN"/>
        </w:rPr>
        <w:t>(" cm");</w:t>
      </w:r>
    </w:p>
    <w:p w14:paraId="7B218A34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</w:p>
    <w:p w14:paraId="50BFDBEF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  <w:r w:rsidRPr="00F472A2">
        <w:rPr>
          <w:color w:val="5B9BD5" w:themeColor="accent1"/>
          <w:sz w:val="40"/>
          <w:szCs w:val="40"/>
          <w:lang w:val="en-IN"/>
        </w:rPr>
        <w:t xml:space="preserve">  // Hand detected</w:t>
      </w:r>
    </w:p>
    <w:p w14:paraId="6B654127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  <w:r w:rsidRPr="00F472A2">
        <w:rPr>
          <w:color w:val="5B9BD5" w:themeColor="accent1"/>
          <w:sz w:val="40"/>
          <w:szCs w:val="40"/>
          <w:lang w:val="en-IN"/>
        </w:rPr>
        <w:t xml:space="preserve">  if (distance &gt; 0 &amp;&amp; distance &lt;= 10)</w:t>
      </w:r>
    </w:p>
    <w:p w14:paraId="26817380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  <w:r w:rsidRPr="00F472A2">
        <w:rPr>
          <w:color w:val="5B9BD5" w:themeColor="accent1"/>
          <w:sz w:val="40"/>
          <w:szCs w:val="40"/>
          <w:lang w:val="en-IN"/>
        </w:rPr>
        <w:t xml:space="preserve">  {</w:t>
      </w:r>
    </w:p>
    <w:p w14:paraId="4F38B291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  <w:r w:rsidRPr="00F472A2">
        <w:rPr>
          <w:color w:val="5B9BD5" w:themeColor="accent1"/>
          <w:sz w:val="40"/>
          <w:szCs w:val="40"/>
          <w:lang w:val="en-IN"/>
        </w:rPr>
        <w:t xml:space="preserve">    </w:t>
      </w:r>
      <w:proofErr w:type="spellStart"/>
      <w:proofErr w:type="gramStart"/>
      <w:r w:rsidRPr="00F472A2">
        <w:rPr>
          <w:color w:val="5B9BD5" w:themeColor="accent1"/>
          <w:sz w:val="40"/>
          <w:szCs w:val="40"/>
          <w:lang w:val="en-IN"/>
        </w:rPr>
        <w:t>sanitizer.write</w:t>
      </w:r>
      <w:proofErr w:type="spellEnd"/>
      <w:proofErr w:type="gramEnd"/>
      <w:r w:rsidRPr="00F472A2">
        <w:rPr>
          <w:color w:val="5B9BD5" w:themeColor="accent1"/>
          <w:sz w:val="40"/>
          <w:szCs w:val="40"/>
          <w:lang w:val="en-IN"/>
        </w:rPr>
        <w:t>(90</w:t>
      </w:r>
      <w:proofErr w:type="gramStart"/>
      <w:r w:rsidRPr="00F472A2">
        <w:rPr>
          <w:color w:val="5B9BD5" w:themeColor="accent1"/>
          <w:sz w:val="40"/>
          <w:szCs w:val="40"/>
          <w:lang w:val="en-IN"/>
        </w:rPr>
        <w:t xml:space="preserve">);   </w:t>
      </w:r>
      <w:proofErr w:type="gramEnd"/>
      <w:r w:rsidRPr="00F472A2">
        <w:rPr>
          <w:color w:val="5B9BD5" w:themeColor="accent1"/>
          <w:sz w:val="40"/>
          <w:szCs w:val="40"/>
          <w:lang w:val="en-IN"/>
        </w:rPr>
        <w:t>// Press sanitizer pump</w:t>
      </w:r>
    </w:p>
    <w:p w14:paraId="4D273FF0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  <w:r w:rsidRPr="00F472A2">
        <w:rPr>
          <w:color w:val="5B9BD5" w:themeColor="accent1"/>
          <w:sz w:val="40"/>
          <w:szCs w:val="40"/>
          <w:lang w:val="en-IN"/>
        </w:rPr>
        <w:t xml:space="preserve">    </w:t>
      </w:r>
      <w:proofErr w:type="gramStart"/>
      <w:r w:rsidRPr="00F472A2">
        <w:rPr>
          <w:color w:val="5B9BD5" w:themeColor="accent1"/>
          <w:sz w:val="40"/>
          <w:szCs w:val="40"/>
          <w:lang w:val="en-IN"/>
        </w:rPr>
        <w:t>delay(</w:t>
      </w:r>
      <w:proofErr w:type="gramEnd"/>
      <w:r w:rsidRPr="00F472A2">
        <w:rPr>
          <w:color w:val="5B9BD5" w:themeColor="accent1"/>
          <w:sz w:val="40"/>
          <w:szCs w:val="40"/>
          <w:lang w:val="en-IN"/>
        </w:rPr>
        <w:t>2000);</w:t>
      </w:r>
    </w:p>
    <w:p w14:paraId="75CCBD2A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</w:p>
    <w:p w14:paraId="4A81F270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  <w:r w:rsidRPr="00F472A2">
        <w:rPr>
          <w:color w:val="5B9BD5" w:themeColor="accent1"/>
          <w:sz w:val="40"/>
          <w:szCs w:val="40"/>
          <w:lang w:val="en-IN"/>
        </w:rPr>
        <w:t xml:space="preserve">    </w:t>
      </w:r>
      <w:proofErr w:type="spellStart"/>
      <w:proofErr w:type="gramStart"/>
      <w:r w:rsidRPr="00F472A2">
        <w:rPr>
          <w:color w:val="5B9BD5" w:themeColor="accent1"/>
          <w:sz w:val="40"/>
          <w:szCs w:val="40"/>
          <w:lang w:val="en-IN"/>
        </w:rPr>
        <w:t>sanitizer.write</w:t>
      </w:r>
      <w:proofErr w:type="spellEnd"/>
      <w:proofErr w:type="gramEnd"/>
      <w:r w:rsidRPr="00F472A2">
        <w:rPr>
          <w:color w:val="5B9BD5" w:themeColor="accent1"/>
          <w:sz w:val="40"/>
          <w:szCs w:val="40"/>
          <w:lang w:val="en-IN"/>
        </w:rPr>
        <w:t>(0</w:t>
      </w:r>
      <w:proofErr w:type="gramStart"/>
      <w:r w:rsidRPr="00F472A2">
        <w:rPr>
          <w:color w:val="5B9BD5" w:themeColor="accent1"/>
          <w:sz w:val="40"/>
          <w:szCs w:val="40"/>
          <w:lang w:val="en-IN"/>
        </w:rPr>
        <w:t xml:space="preserve">);   </w:t>
      </w:r>
      <w:proofErr w:type="gramEnd"/>
      <w:r w:rsidRPr="00F472A2">
        <w:rPr>
          <w:color w:val="5B9BD5" w:themeColor="accent1"/>
          <w:sz w:val="40"/>
          <w:szCs w:val="40"/>
          <w:lang w:val="en-IN"/>
        </w:rPr>
        <w:t xml:space="preserve"> // Return to original position</w:t>
      </w:r>
    </w:p>
    <w:p w14:paraId="763E8807" w14:textId="77777777" w:rsidR="00F472A2" w:rsidRPr="00F472A2" w:rsidRDefault="00F472A2" w:rsidP="00F472A2">
      <w:pPr>
        <w:ind w:left="360"/>
        <w:rPr>
          <w:color w:val="5B9BD5" w:themeColor="accent1"/>
          <w:sz w:val="40"/>
          <w:szCs w:val="40"/>
          <w:lang w:val="en-IN"/>
        </w:rPr>
      </w:pPr>
      <w:r w:rsidRPr="00F472A2">
        <w:rPr>
          <w:color w:val="5B9BD5" w:themeColor="accent1"/>
          <w:sz w:val="40"/>
          <w:szCs w:val="40"/>
          <w:lang w:val="en-IN"/>
        </w:rPr>
        <w:t xml:space="preserve">    </w:t>
      </w:r>
      <w:proofErr w:type="gramStart"/>
      <w:r w:rsidRPr="00F472A2">
        <w:rPr>
          <w:color w:val="5B9BD5" w:themeColor="accent1"/>
          <w:sz w:val="40"/>
          <w:szCs w:val="40"/>
          <w:lang w:val="en-IN"/>
        </w:rPr>
        <w:t>delay(</w:t>
      </w:r>
      <w:proofErr w:type="gramEnd"/>
      <w:r w:rsidRPr="00F472A2">
        <w:rPr>
          <w:color w:val="5B9BD5" w:themeColor="accent1"/>
          <w:sz w:val="40"/>
          <w:szCs w:val="40"/>
          <w:lang w:val="en-IN"/>
        </w:rPr>
        <w:t>2000);</w:t>
      </w:r>
    </w:p>
    <w:p w14:paraId="7DE8BC94" w14:textId="5668C7B2" w:rsidR="00F472A2" w:rsidRPr="00F472A2" w:rsidRDefault="00F472A2" w:rsidP="005263A1">
      <w:pPr>
        <w:ind w:left="360"/>
        <w:rPr>
          <w:color w:val="5B9BD5" w:themeColor="accent1"/>
          <w:sz w:val="40"/>
          <w:szCs w:val="40"/>
          <w:lang w:val="en-IN"/>
        </w:rPr>
      </w:pPr>
      <w:r w:rsidRPr="00F472A2">
        <w:rPr>
          <w:color w:val="5B9BD5" w:themeColor="accent1"/>
          <w:sz w:val="40"/>
          <w:szCs w:val="40"/>
          <w:lang w:val="en-IN"/>
        </w:rPr>
        <w:t xml:space="preserve">  }</w:t>
      </w:r>
    </w:p>
    <w:p w14:paraId="244787E8" w14:textId="04E65FAF" w:rsidR="00F472A2" w:rsidRDefault="00F472A2" w:rsidP="005263A1">
      <w:pPr>
        <w:ind w:left="360"/>
        <w:rPr>
          <w:color w:val="5B9BD5" w:themeColor="accent1"/>
          <w:sz w:val="40"/>
          <w:szCs w:val="40"/>
          <w:lang w:val="en-IN"/>
        </w:rPr>
      </w:pPr>
      <w:r w:rsidRPr="00F472A2">
        <w:rPr>
          <w:color w:val="5B9BD5" w:themeColor="accent1"/>
          <w:sz w:val="40"/>
          <w:szCs w:val="40"/>
          <w:lang w:val="en-IN"/>
        </w:rPr>
        <w:t xml:space="preserve"> </w:t>
      </w:r>
      <w:proofErr w:type="gramStart"/>
      <w:r w:rsidRPr="00F472A2">
        <w:rPr>
          <w:color w:val="5B9BD5" w:themeColor="accent1"/>
          <w:sz w:val="40"/>
          <w:szCs w:val="40"/>
          <w:lang w:val="en-IN"/>
        </w:rPr>
        <w:t>delay(</w:t>
      </w:r>
      <w:proofErr w:type="gramEnd"/>
      <w:r w:rsidRPr="00F472A2">
        <w:rPr>
          <w:color w:val="5B9BD5" w:themeColor="accent1"/>
          <w:sz w:val="40"/>
          <w:szCs w:val="40"/>
          <w:lang w:val="en-IN"/>
        </w:rPr>
        <w:t>100)</w:t>
      </w:r>
    </w:p>
    <w:p w14:paraId="05F04C9D" w14:textId="6EB7C93F" w:rsidR="005263A1" w:rsidRPr="00F472A2" w:rsidRDefault="005263A1" w:rsidP="005263A1">
      <w:pPr>
        <w:ind w:left="360"/>
        <w:rPr>
          <w:color w:val="5B9BD5" w:themeColor="accent1"/>
          <w:sz w:val="40"/>
          <w:szCs w:val="40"/>
          <w:lang w:val="en-IN"/>
        </w:rPr>
      </w:pPr>
      <w:r>
        <w:rPr>
          <w:color w:val="5B9BD5" w:themeColor="accent1"/>
          <w:sz w:val="40"/>
          <w:szCs w:val="40"/>
          <w:lang w:val="en-IN"/>
        </w:rPr>
        <w:t>}</w:t>
      </w:r>
    </w:p>
    <w:p w14:paraId="7C5BD5DE" w14:textId="1A1A691C" w:rsidR="00F472A2" w:rsidRDefault="005263A1" w:rsidP="00F472A2">
      <w:pPr>
        <w:ind w:left="360"/>
        <w:rPr>
          <w:color w:val="000000" w:themeColor="text1"/>
          <w:sz w:val="40"/>
          <w:szCs w:val="40"/>
          <w:lang w:val="en-IN"/>
        </w:rPr>
      </w:pPr>
      <w:r>
        <w:rPr>
          <w:color w:val="000000" w:themeColor="text1"/>
          <w:sz w:val="40"/>
          <w:szCs w:val="40"/>
          <w:lang w:val="en-IN"/>
        </w:rPr>
        <w:lastRenderedPageBreak/>
        <w:t>OUTPUT;</w:t>
      </w:r>
    </w:p>
    <w:p w14:paraId="49150221" w14:textId="3F747B46" w:rsidR="005263A1" w:rsidRDefault="005263A1" w:rsidP="00F472A2">
      <w:pPr>
        <w:ind w:left="360"/>
        <w:rPr>
          <w:color w:val="000000" w:themeColor="text1"/>
          <w:sz w:val="40"/>
          <w:szCs w:val="40"/>
          <w:lang w:val="en-IN"/>
        </w:rPr>
      </w:pPr>
      <w:r>
        <w:rPr>
          <w:noProof/>
          <w:color w:val="000000" w:themeColor="text1"/>
          <w:sz w:val="40"/>
          <w:szCs w:val="40"/>
          <w:lang w:val="en-IN"/>
        </w:rPr>
        <w:drawing>
          <wp:inline distT="0" distB="0" distL="0" distR="0" wp14:anchorId="72AA15B3" wp14:editId="6F00BDE8">
            <wp:extent cx="5943600" cy="3710940"/>
            <wp:effectExtent l="0" t="0" r="0" b="3810"/>
            <wp:docPr id="21109206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20643" name="Picture 211092064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DAA4" w14:textId="77777777" w:rsidR="005263A1" w:rsidRDefault="005263A1" w:rsidP="00F472A2">
      <w:pPr>
        <w:ind w:left="360"/>
        <w:rPr>
          <w:color w:val="000000" w:themeColor="text1"/>
          <w:sz w:val="40"/>
          <w:szCs w:val="40"/>
          <w:lang w:val="en-IN"/>
        </w:rPr>
      </w:pPr>
    </w:p>
    <w:p w14:paraId="6887DFEB" w14:textId="680BF0E0" w:rsidR="005263A1" w:rsidRDefault="005263A1" w:rsidP="00F472A2">
      <w:pPr>
        <w:ind w:left="360"/>
        <w:rPr>
          <w:color w:val="000000" w:themeColor="text1"/>
          <w:sz w:val="40"/>
          <w:szCs w:val="40"/>
          <w:lang w:val="en-IN"/>
        </w:rPr>
      </w:pPr>
      <w:r>
        <w:rPr>
          <w:noProof/>
          <w:color w:val="000000" w:themeColor="text1"/>
          <w:sz w:val="40"/>
          <w:szCs w:val="40"/>
          <w:lang w:val="en-IN"/>
        </w:rPr>
        <w:drawing>
          <wp:inline distT="0" distB="0" distL="0" distR="0" wp14:anchorId="1BDFA2D4" wp14:editId="43B2FE38">
            <wp:extent cx="5943600" cy="3710940"/>
            <wp:effectExtent l="0" t="0" r="0" b="3810"/>
            <wp:docPr id="18001391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39163" name="Picture 180013916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3850" w14:textId="07BC3902" w:rsidR="005263A1" w:rsidRDefault="00A7366F" w:rsidP="00A7366F">
      <w:pPr>
        <w:ind w:left="360"/>
        <w:jc w:val="center"/>
        <w:rPr>
          <w:color w:val="EE0000"/>
          <w:sz w:val="72"/>
          <w:szCs w:val="72"/>
          <w:lang w:val="en-IN"/>
        </w:rPr>
      </w:pPr>
      <w:r w:rsidRPr="00A7366F">
        <w:rPr>
          <w:color w:val="EE0000"/>
          <w:sz w:val="72"/>
          <w:szCs w:val="72"/>
          <w:lang w:val="en-IN"/>
        </w:rPr>
        <w:lastRenderedPageBreak/>
        <w:t xml:space="preserve">Pushbutton with buzzer </w:t>
      </w:r>
      <w:r>
        <w:rPr>
          <w:color w:val="EE0000"/>
          <w:sz w:val="72"/>
          <w:szCs w:val="72"/>
          <w:lang w:val="en-IN"/>
        </w:rPr>
        <w:t xml:space="preserve">         </w:t>
      </w:r>
      <w:r w:rsidRPr="00A7366F">
        <w:rPr>
          <w:color w:val="EE0000"/>
          <w:sz w:val="72"/>
          <w:szCs w:val="72"/>
          <w:lang w:val="en-IN"/>
        </w:rPr>
        <w:t>operation</w:t>
      </w:r>
    </w:p>
    <w:p w14:paraId="76CAACCE" w14:textId="1A2C4550" w:rsidR="00A7366F" w:rsidRDefault="00AE4904" w:rsidP="00AE4904">
      <w:pPr>
        <w:ind w:left="360"/>
        <w:rPr>
          <w:color w:val="000000" w:themeColor="text1"/>
          <w:sz w:val="44"/>
          <w:szCs w:val="44"/>
          <w:lang w:val="en-IN"/>
        </w:rPr>
      </w:pPr>
      <w:r>
        <w:rPr>
          <w:color w:val="000000" w:themeColor="text1"/>
          <w:sz w:val="44"/>
          <w:szCs w:val="44"/>
          <w:lang w:val="en-IN"/>
        </w:rPr>
        <w:t>Algorithm;</w:t>
      </w:r>
    </w:p>
    <w:p w14:paraId="10AEDC06" w14:textId="77777777" w:rsidR="002D72D7" w:rsidRPr="002D72D7" w:rsidRDefault="002D72D7" w:rsidP="00C25FA6">
      <w:pPr>
        <w:numPr>
          <w:ilvl w:val="0"/>
          <w:numId w:val="9"/>
        </w:numPr>
        <w:rPr>
          <w:color w:val="000000" w:themeColor="text1"/>
          <w:sz w:val="44"/>
          <w:szCs w:val="44"/>
          <w:lang w:val="en-IN"/>
        </w:rPr>
      </w:pPr>
      <w:r w:rsidRPr="002D72D7">
        <w:rPr>
          <w:color w:val="000000" w:themeColor="text1"/>
          <w:sz w:val="44"/>
          <w:szCs w:val="44"/>
          <w:lang w:val="en-IN"/>
        </w:rPr>
        <w:t xml:space="preserve">Start. </w:t>
      </w:r>
    </w:p>
    <w:p w14:paraId="1F3B88F4" w14:textId="77777777" w:rsidR="002D72D7" w:rsidRPr="002D72D7" w:rsidRDefault="002D72D7" w:rsidP="00C25FA6">
      <w:pPr>
        <w:numPr>
          <w:ilvl w:val="0"/>
          <w:numId w:val="9"/>
        </w:numPr>
        <w:rPr>
          <w:color w:val="000000" w:themeColor="text1"/>
          <w:sz w:val="44"/>
          <w:szCs w:val="44"/>
          <w:lang w:val="en-IN"/>
        </w:rPr>
      </w:pPr>
      <w:r w:rsidRPr="002D72D7">
        <w:rPr>
          <w:color w:val="000000" w:themeColor="text1"/>
          <w:sz w:val="44"/>
          <w:szCs w:val="44"/>
          <w:lang w:val="en-IN"/>
        </w:rPr>
        <w:t xml:space="preserve">Initialize the push button pin as </w:t>
      </w:r>
      <w:r w:rsidRPr="002D72D7">
        <w:rPr>
          <w:b/>
          <w:bCs/>
          <w:color w:val="000000" w:themeColor="text1"/>
          <w:sz w:val="44"/>
          <w:szCs w:val="44"/>
          <w:lang w:val="en-IN"/>
        </w:rPr>
        <w:t>INPUT_PULLUP</w:t>
      </w:r>
      <w:r w:rsidRPr="002D72D7">
        <w:rPr>
          <w:color w:val="000000" w:themeColor="text1"/>
          <w:sz w:val="44"/>
          <w:szCs w:val="44"/>
          <w:lang w:val="en-IN"/>
        </w:rPr>
        <w:t xml:space="preserve">. </w:t>
      </w:r>
    </w:p>
    <w:p w14:paraId="4A01CA03" w14:textId="77777777" w:rsidR="002D72D7" w:rsidRPr="002D72D7" w:rsidRDefault="002D72D7" w:rsidP="00C25FA6">
      <w:pPr>
        <w:numPr>
          <w:ilvl w:val="0"/>
          <w:numId w:val="9"/>
        </w:numPr>
        <w:rPr>
          <w:color w:val="000000" w:themeColor="text1"/>
          <w:sz w:val="44"/>
          <w:szCs w:val="44"/>
          <w:lang w:val="en-IN"/>
        </w:rPr>
      </w:pPr>
      <w:r w:rsidRPr="002D72D7">
        <w:rPr>
          <w:color w:val="000000" w:themeColor="text1"/>
          <w:sz w:val="44"/>
          <w:szCs w:val="44"/>
          <w:lang w:val="en-IN"/>
        </w:rPr>
        <w:t xml:space="preserve">Initialize the buzzer pin as </w:t>
      </w:r>
      <w:r w:rsidRPr="002D72D7">
        <w:rPr>
          <w:b/>
          <w:bCs/>
          <w:color w:val="000000" w:themeColor="text1"/>
          <w:sz w:val="44"/>
          <w:szCs w:val="44"/>
          <w:lang w:val="en-IN"/>
        </w:rPr>
        <w:t>OUTPUT</w:t>
      </w:r>
      <w:r w:rsidRPr="002D72D7">
        <w:rPr>
          <w:color w:val="000000" w:themeColor="text1"/>
          <w:sz w:val="44"/>
          <w:szCs w:val="44"/>
          <w:lang w:val="en-IN"/>
        </w:rPr>
        <w:t xml:space="preserve">. </w:t>
      </w:r>
    </w:p>
    <w:p w14:paraId="41AFB8F8" w14:textId="77777777" w:rsidR="002D72D7" w:rsidRPr="002D72D7" w:rsidRDefault="002D72D7" w:rsidP="00C25FA6">
      <w:pPr>
        <w:numPr>
          <w:ilvl w:val="0"/>
          <w:numId w:val="9"/>
        </w:numPr>
        <w:rPr>
          <w:color w:val="000000" w:themeColor="text1"/>
          <w:sz w:val="44"/>
          <w:szCs w:val="44"/>
          <w:lang w:val="en-IN"/>
        </w:rPr>
      </w:pPr>
      <w:r w:rsidRPr="002D72D7">
        <w:rPr>
          <w:color w:val="000000" w:themeColor="text1"/>
          <w:sz w:val="44"/>
          <w:szCs w:val="44"/>
          <w:lang w:val="en-IN"/>
        </w:rPr>
        <w:t xml:space="preserve">Read the state of the push button. </w:t>
      </w:r>
    </w:p>
    <w:p w14:paraId="0D57E0CE" w14:textId="77777777" w:rsidR="002D72D7" w:rsidRPr="002D72D7" w:rsidRDefault="002D72D7" w:rsidP="00C25FA6">
      <w:pPr>
        <w:numPr>
          <w:ilvl w:val="0"/>
          <w:numId w:val="9"/>
        </w:numPr>
        <w:rPr>
          <w:color w:val="000000" w:themeColor="text1"/>
          <w:sz w:val="44"/>
          <w:szCs w:val="44"/>
          <w:lang w:val="en-IN"/>
        </w:rPr>
      </w:pPr>
      <w:r w:rsidRPr="002D72D7">
        <w:rPr>
          <w:color w:val="000000" w:themeColor="text1"/>
          <w:sz w:val="44"/>
          <w:szCs w:val="44"/>
          <w:lang w:val="en-IN"/>
        </w:rPr>
        <w:t xml:space="preserve">If the push button is </w:t>
      </w:r>
      <w:r w:rsidRPr="002D72D7">
        <w:rPr>
          <w:b/>
          <w:bCs/>
          <w:color w:val="000000" w:themeColor="text1"/>
          <w:sz w:val="44"/>
          <w:szCs w:val="44"/>
          <w:lang w:val="en-IN"/>
        </w:rPr>
        <w:t>pressed</w:t>
      </w:r>
      <w:r w:rsidRPr="002D72D7">
        <w:rPr>
          <w:color w:val="000000" w:themeColor="text1"/>
          <w:sz w:val="44"/>
          <w:szCs w:val="44"/>
          <w:lang w:val="en-IN"/>
        </w:rPr>
        <w:t xml:space="preserve">: </w:t>
      </w:r>
    </w:p>
    <w:p w14:paraId="7F580916" w14:textId="77777777" w:rsidR="002D72D7" w:rsidRPr="002D72D7" w:rsidRDefault="002D72D7" w:rsidP="00C25FA6">
      <w:pPr>
        <w:numPr>
          <w:ilvl w:val="1"/>
          <w:numId w:val="9"/>
        </w:numPr>
        <w:rPr>
          <w:color w:val="000000" w:themeColor="text1"/>
          <w:sz w:val="44"/>
          <w:szCs w:val="44"/>
          <w:lang w:val="en-IN"/>
        </w:rPr>
      </w:pPr>
      <w:r w:rsidRPr="002D72D7">
        <w:rPr>
          <w:color w:val="000000" w:themeColor="text1"/>
          <w:sz w:val="44"/>
          <w:szCs w:val="44"/>
          <w:lang w:val="en-IN"/>
        </w:rPr>
        <w:t xml:space="preserve">Turn </w:t>
      </w:r>
      <w:r w:rsidRPr="002D72D7">
        <w:rPr>
          <w:b/>
          <w:bCs/>
          <w:color w:val="000000" w:themeColor="text1"/>
          <w:sz w:val="44"/>
          <w:szCs w:val="44"/>
          <w:lang w:val="en-IN"/>
        </w:rPr>
        <w:t>ON</w:t>
      </w:r>
      <w:r w:rsidRPr="002D72D7">
        <w:rPr>
          <w:color w:val="000000" w:themeColor="text1"/>
          <w:sz w:val="44"/>
          <w:szCs w:val="44"/>
          <w:lang w:val="en-IN"/>
        </w:rPr>
        <w:t xml:space="preserve"> the buzzer. </w:t>
      </w:r>
    </w:p>
    <w:p w14:paraId="6F61916B" w14:textId="77777777" w:rsidR="002D72D7" w:rsidRPr="002D72D7" w:rsidRDefault="002D72D7" w:rsidP="00C25FA6">
      <w:pPr>
        <w:numPr>
          <w:ilvl w:val="0"/>
          <w:numId w:val="9"/>
        </w:numPr>
        <w:rPr>
          <w:color w:val="000000" w:themeColor="text1"/>
          <w:sz w:val="44"/>
          <w:szCs w:val="44"/>
          <w:lang w:val="en-IN"/>
        </w:rPr>
      </w:pPr>
      <w:r w:rsidRPr="002D72D7">
        <w:rPr>
          <w:color w:val="000000" w:themeColor="text1"/>
          <w:sz w:val="44"/>
          <w:szCs w:val="44"/>
          <w:lang w:val="en-IN"/>
        </w:rPr>
        <w:t xml:space="preserve">Otherwise: </w:t>
      </w:r>
    </w:p>
    <w:p w14:paraId="0D149C9A" w14:textId="77777777" w:rsidR="002D72D7" w:rsidRPr="002D72D7" w:rsidRDefault="002D72D7" w:rsidP="00C25FA6">
      <w:pPr>
        <w:numPr>
          <w:ilvl w:val="1"/>
          <w:numId w:val="9"/>
        </w:numPr>
        <w:rPr>
          <w:color w:val="000000" w:themeColor="text1"/>
          <w:sz w:val="44"/>
          <w:szCs w:val="44"/>
          <w:lang w:val="en-IN"/>
        </w:rPr>
      </w:pPr>
      <w:r w:rsidRPr="002D72D7">
        <w:rPr>
          <w:color w:val="000000" w:themeColor="text1"/>
          <w:sz w:val="44"/>
          <w:szCs w:val="44"/>
          <w:lang w:val="en-IN"/>
        </w:rPr>
        <w:t xml:space="preserve">Turn </w:t>
      </w:r>
      <w:r w:rsidRPr="002D72D7">
        <w:rPr>
          <w:b/>
          <w:bCs/>
          <w:color w:val="000000" w:themeColor="text1"/>
          <w:sz w:val="44"/>
          <w:szCs w:val="44"/>
          <w:lang w:val="en-IN"/>
        </w:rPr>
        <w:t>OFF</w:t>
      </w:r>
      <w:r w:rsidRPr="002D72D7">
        <w:rPr>
          <w:color w:val="000000" w:themeColor="text1"/>
          <w:sz w:val="44"/>
          <w:szCs w:val="44"/>
          <w:lang w:val="en-IN"/>
        </w:rPr>
        <w:t xml:space="preserve"> the buzzer. </w:t>
      </w:r>
    </w:p>
    <w:p w14:paraId="6AC8749E" w14:textId="77777777" w:rsidR="002D72D7" w:rsidRPr="002D72D7" w:rsidRDefault="002D72D7" w:rsidP="00C25FA6">
      <w:pPr>
        <w:numPr>
          <w:ilvl w:val="0"/>
          <w:numId w:val="9"/>
        </w:numPr>
        <w:rPr>
          <w:color w:val="000000" w:themeColor="text1"/>
          <w:sz w:val="44"/>
          <w:szCs w:val="44"/>
          <w:lang w:val="en-IN"/>
        </w:rPr>
      </w:pPr>
      <w:r w:rsidRPr="002D72D7">
        <w:rPr>
          <w:color w:val="000000" w:themeColor="text1"/>
          <w:sz w:val="44"/>
          <w:szCs w:val="44"/>
          <w:lang w:val="en-IN"/>
        </w:rPr>
        <w:t xml:space="preserve">Repeat the process continuously. </w:t>
      </w:r>
    </w:p>
    <w:p w14:paraId="272EC5D7" w14:textId="77777777" w:rsidR="002D72D7" w:rsidRPr="002D72D7" w:rsidRDefault="002D72D7" w:rsidP="00C25FA6">
      <w:pPr>
        <w:numPr>
          <w:ilvl w:val="0"/>
          <w:numId w:val="9"/>
        </w:numPr>
        <w:rPr>
          <w:color w:val="000000" w:themeColor="text1"/>
          <w:sz w:val="44"/>
          <w:szCs w:val="44"/>
          <w:lang w:val="en-IN"/>
        </w:rPr>
      </w:pPr>
      <w:r w:rsidRPr="002D72D7">
        <w:rPr>
          <w:color w:val="000000" w:themeColor="text1"/>
          <w:sz w:val="44"/>
          <w:szCs w:val="44"/>
          <w:lang w:val="en-IN"/>
        </w:rPr>
        <w:t xml:space="preserve">Stop. </w:t>
      </w:r>
    </w:p>
    <w:p w14:paraId="595AB195" w14:textId="77777777" w:rsidR="00AE4904" w:rsidRDefault="00AE4904" w:rsidP="00AE4904">
      <w:pPr>
        <w:ind w:left="360"/>
        <w:rPr>
          <w:color w:val="000000" w:themeColor="text1"/>
          <w:sz w:val="44"/>
          <w:szCs w:val="44"/>
          <w:lang w:val="en-IN"/>
        </w:rPr>
      </w:pPr>
    </w:p>
    <w:p w14:paraId="5BEB095E" w14:textId="5B78C322" w:rsidR="00AE4904" w:rsidRDefault="00AE4904" w:rsidP="00AE4904">
      <w:pPr>
        <w:ind w:left="360"/>
        <w:rPr>
          <w:color w:val="000000" w:themeColor="text1"/>
          <w:sz w:val="44"/>
          <w:szCs w:val="44"/>
          <w:lang w:val="en-IN"/>
        </w:rPr>
      </w:pPr>
      <w:r>
        <w:rPr>
          <w:color w:val="000000" w:themeColor="text1"/>
          <w:sz w:val="44"/>
          <w:szCs w:val="44"/>
          <w:lang w:val="en-IN"/>
        </w:rPr>
        <w:t>INPUT;</w:t>
      </w:r>
    </w:p>
    <w:p w14:paraId="66FF30EB" w14:textId="77777777" w:rsidR="00360F73" w:rsidRPr="00360F73" w:rsidRDefault="00360F73" w:rsidP="00360F73">
      <w:pPr>
        <w:ind w:left="360"/>
        <w:rPr>
          <w:color w:val="4472C4" w:themeColor="accent5"/>
          <w:sz w:val="36"/>
          <w:szCs w:val="36"/>
          <w:lang w:val="en-IN"/>
        </w:rPr>
      </w:pPr>
      <w:proofErr w:type="spellStart"/>
      <w:r w:rsidRPr="00360F73">
        <w:rPr>
          <w:color w:val="4472C4" w:themeColor="accent5"/>
          <w:sz w:val="36"/>
          <w:szCs w:val="36"/>
          <w:lang w:val="en-IN"/>
        </w:rPr>
        <w:t>const</w:t>
      </w:r>
      <w:proofErr w:type="spellEnd"/>
      <w:r w:rsidRPr="00360F73">
        <w:rPr>
          <w:color w:val="4472C4" w:themeColor="accent5"/>
          <w:sz w:val="36"/>
          <w:szCs w:val="36"/>
          <w:lang w:val="en-IN"/>
        </w:rPr>
        <w:t xml:space="preserve"> int </w:t>
      </w:r>
      <w:proofErr w:type="spellStart"/>
      <w:r w:rsidRPr="00360F73">
        <w:rPr>
          <w:color w:val="4472C4" w:themeColor="accent5"/>
          <w:sz w:val="36"/>
          <w:szCs w:val="36"/>
          <w:lang w:val="en-IN"/>
        </w:rPr>
        <w:t>buttonPin</w:t>
      </w:r>
      <w:proofErr w:type="spellEnd"/>
      <w:r w:rsidRPr="00360F73">
        <w:rPr>
          <w:color w:val="4472C4" w:themeColor="accent5"/>
          <w:sz w:val="36"/>
          <w:szCs w:val="36"/>
          <w:lang w:val="en-IN"/>
        </w:rPr>
        <w:t xml:space="preserve"> = 2;</w:t>
      </w:r>
    </w:p>
    <w:p w14:paraId="6704A6AC" w14:textId="77777777" w:rsidR="00360F73" w:rsidRPr="00360F73" w:rsidRDefault="00360F73" w:rsidP="00360F73">
      <w:pPr>
        <w:ind w:left="360"/>
        <w:rPr>
          <w:color w:val="4472C4" w:themeColor="accent5"/>
          <w:sz w:val="36"/>
          <w:szCs w:val="36"/>
          <w:lang w:val="en-IN"/>
        </w:rPr>
      </w:pPr>
      <w:proofErr w:type="spellStart"/>
      <w:r w:rsidRPr="00360F73">
        <w:rPr>
          <w:color w:val="4472C4" w:themeColor="accent5"/>
          <w:sz w:val="36"/>
          <w:szCs w:val="36"/>
          <w:lang w:val="en-IN"/>
        </w:rPr>
        <w:t>const</w:t>
      </w:r>
      <w:proofErr w:type="spellEnd"/>
      <w:r w:rsidRPr="00360F73">
        <w:rPr>
          <w:color w:val="4472C4" w:themeColor="accent5"/>
          <w:sz w:val="36"/>
          <w:szCs w:val="36"/>
          <w:lang w:val="en-IN"/>
        </w:rPr>
        <w:t xml:space="preserve"> int </w:t>
      </w:r>
      <w:proofErr w:type="spellStart"/>
      <w:r w:rsidRPr="00360F73">
        <w:rPr>
          <w:color w:val="4472C4" w:themeColor="accent5"/>
          <w:sz w:val="36"/>
          <w:szCs w:val="36"/>
          <w:lang w:val="en-IN"/>
        </w:rPr>
        <w:t>buzzerPin</w:t>
      </w:r>
      <w:proofErr w:type="spellEnd"/>
      <w:r w:rsidRPr="00360F73">
        <w:rPr>
          <w:color w:val="4472C4" w:themeColor="accent5"/>
          <w:sz w:val="36"/>
          <w:szCs w:val="36"/>
          <w:lang w:val="en-IN"/>
        </w:rPr>
        <w:t xml:space="preserve"> = 8;</w:t>
      </w:r>
    </w:p>
    <w:p w14:paraId="387B05A0" w14:textId="77777777" w:rsidR="00360F73" w:rsidRPr="00360F73" w:rsidRDefault="00360F73" w:rsidP="00360F73">
      <w:pPr>
        <w:ind w:left="360"/>
        <w:rPr>
          <w:color w:val="4472C4" w:themeColor="accent5"/>
          <w:sz w:val="36"/>
          <w:szCs w:val="36"/>
          <w:lang w:val="en-IN"/>
        </w:rPr>
      </w:pPr>
    </w:p>
    <w:p w14:paraId="6293AF9A" w14:textId="77777777" w:rsidR="00360F73" w:rsidRPr="00360F73" w:rsidRDefault="00360F73" w:rsidP="00360F73">
      <w:pPr>
        <w:ind w:left="360"/>
        <w:rPr>
          <w:color w:val="4472C4" w:themeColor="accent5"/>
          <w:sz w:val="36"/>
          <w:szCs w:val="36"/>
          <w:lang w:val="en-IN"/>
        </w:rPr>
      </w:pPr>
      <w:r w:rsidRPr="00360F73">
        <w:rPr>
          <w:color w:val="4472C4" w:themeColor="accent5"/>
          <w:sz w:val="36"/>
          <w:szCs w:val="36"/>
          <w:lang w:val="en-IN"/>
        </w:rPr>
        <w:t xml:space="preserve">void </w:t>
      </w:r>
      <w:proofErr w:type="gramStart"/>
      <w:r w:rsidRPr="00360F73">
        <w:rPr>
          <w:color w:val="4472C4" w:themeColor="accent5"/>
          <w:sz w:val="36"/>
          <w:szCs w:val="36"/>
          <w:lang w:val="en-IN"/>
        </w:rPr>
        <w:t>setup(</w:t>
      </w:r>
      <w:proofErr w:type="gramEnd"/>
      <w:r w:rsidRPr="00360F73">
        <w:rPr>
          <w:color w:val="4472C4" w:themeColor="accent5"/>
          <w:sz w:val="36"/>
          <w:szCs w:val="36"/>
          <w:lang w:val="en-IN"/>
        </w:rPr>
        <w:t>)</w:t>
      </w:r>
    </w:p>
    <w:p w14:paraId="56C49709" w14:textId="77777777" w:rsidR="00360F73" w:rsidRPr="00360F73" w:rsidRDefault="00360F73" w:rsidP="00360F73">
      <w:pPr>
        <w:ind w:left="360"/>
        <w:rPr>
          <w:color w:val="4472C4" w:themeColor="accent5"/>
          <w:sz w:val="36"/>
          <w:szCs w:val="36"/>
          <w:lang w:val="en-IN"/>
        </w:rPr>
      </w:pPr>
      <w:r w:rsidRPr="00360F73">
        <w:rPr>
          <w:color w:val="4472C4" w:themeColor="accent5"/>
          <w:sz w:val="36"/>
          <w:szCs w:val="36"/>
          <w:lang w:val="en-IN"/>
        </w:rPr>
        <w:t>{</w:t>
      </w:r>
    </w:p>
    <w:p w14:paraId="4EE32A48" w14:textId="77777777" w:rsidR="00360F73" w:rsidRPr="00360F73" w:rsidRDefault="00360F73" w:rsidP="00360F73">
      <w:pPr>
        <w:ind w:left="360"/>
        <w:rPr>
          <w:color w:val="4472C4" w:themeColor="accent5"/>
          <w:sz w:val="36"/>
          <w:szCs w:val="36"/>
          <w:lang w:val="en-IN"/>
        </w:rPr>
      </w:pPr>
      <w:r w:rsidRPr="00360F73">
        <w:rPr>
          <w:color w:val="4472C4" w:themeColor="accent5"/>
          <w:sz w:val="36"/>
          <w:szCs w:val="36"/>
          <w:lang w:val="en-IN"/>
        </w:rPr>
        <w:t xml:space="preserve">  </w:t>
      </w:r>
      <w:proofErr w:type="spellStart"/>
      <w:proofErr w:type="gramStart"/>
      <w:r w:rsidRPr="00360F73">
        <w:rPr>
          <w:color w:val="4472C4" w:themeColor="accent5"/>
          <w:sz w:val="36"/>
          <w:szCs w:val="36"/>
          <w:lang w:val="en-IN"/>
        </w:rPr>
        <w:t>pinMode</w:t>
      </w:r>
      <w:proofErr w:type="spellEnd"/>
      <w:r w:rsidRPr="00360F73">
        <w:rPr>
          <w:color w:val="4472C4" w:themeColor="accent5"/>
          <w:sz w:val="36"/>
          <w:szCs w:val="36"/>
          <w:lang w:val="en-IN"/>
        </w:rPr>
        <w:t>(</w:t>
      </w:r>
      <w:proofErr w:type="spellStart"/>
      <w:proofErr w:type="gramEnd"/>
      <w:r w:rsidRPr="00360F73">
        <w:rPr>
          <w:color w:val="4472C4" w:themeColor="accent5"/>
          <w:sz w:val="36"/>
          <w:szCs w:val="36"/>
          <w:lang w:val="en-IN"/>
        </w:rPr>
        <w:t>buttonPin</w:t>
      </w:r>
      <w:proofErr w:type="spellEnd"/>
      <w:r w:rsidRPr="00360F73">
        <w:rPr>
          <w:color w:val="4472C4" w:themeColor="accent5"/>
          <w:sz w:val="36"/>
          <w:szCs w:val="36"/>
          <w:lang w:val="en-IN"/>
        </w:rPr>
        <w:t>, INPUT_PULLUP);</w:t>
      </w:r>
    </w:p>
    <w:p w14:paraId="7BD9E937" w14:textId="77777777" w:rsidR="00360F73" w:rsidRPr="00360F73" w:rsidRDefault="00360F73" w:rsidP="00360F73">
      <w:pPr>
        <w:ind w:left="360"/>
        <w:rPr>
          <w:color w:val="4472C4" w:themeColor="accent5"/>
          <w:sz w:val="36"/>
          <w:szCs w:val="36"/>
          <w:lang w:val="en-IN"/>
        </w:rPr>
      </w:pPr>
      <w:r w:rsidRPr="00360F73">
        <w:rPr>
          <w:color w:val="4472C4" w:themeColor="accent5"/>
          <w:sz w:val="36"/>
          <w:szCs w:val="36"/>
          <w:lang w:val="en-IN"/>
        </w:rPr>
        <w:t xml:space="preserve">  </w:t>
      </w:r>
      <w:proofErr w:type="spellStart"/>
      <w:proofErr w:type="gramStart"/>
      <w:r w:rsidRPr="00360F73">
        <w:rPr>
          <w:color w:val="4472C4" w:themeColor="accent5"/>
          <w:sz w:val="36"/>
          <w:szCs w:val="36"/>
          <w:lang w:val="en-IN"/>
        </w:rPr>
        <w:t>pinMode</w:t>
      </w:r>
      <w:proofErr w:type="spellEnd"/>
      <w:r w:rsidRPr="00360F73">
        <w:rPr>
          <w:color w:val="4472C4" w:themeColor="accent5"/>
          <w:sz w:val="36"/>
          <w:szCs w:val="36"/>
          <w:lang w:val="en-IN"/>
        </w:rPr>
        <w:t>(</w:t>
      </w:r>
      <w:proofErr w:type="spellStart"/>
      <w:proofErr w:type="gramEnd"/>
      <w:r w:rsidRPr="00360F73">
        <w:rPr>
          <w:color w:val="4472C4" w:themeColor="accent5"/>
          <w:sz w:val="36"/>
          <w:szCs w:val="36"/>
          <w:lang w:val="en-IN"/>
        </w:rPr>
        <w:t>buzzerPin</w:t>
      </w:r>
      <w:proofErr w:type="spellEnd"/>
      <w:r w:rsidRPr="00360F73">
        <w:rPr>
          <w:color w:val="4472C4" w:themeColor="accent5"/>
          <w:sz w:val="36"/>
          <w:szCs w:val="36"/>
          <w:lang w:val="en-IN"/>
        </w:rPr>
        <w:t>, OUTPUT);</w:t>
      </w:r>
    </w:p>
    <w:p w14:paraId="71D4D3BF" w14:textId="77777777" w:rsidR="00360F73" w:rsidRPr="00360F73" w:rsidRDefault="00360F73" w:rsidP="00360F73">
      <w:pPr>
        <w:ind w:left="360"/>
        <w:rPr>
          <w:color w:val="4472C4" w:themeColor="accent5"/>
          <w:sz w:val="36"/>
          <w:szCs w:val="36"/>
          <w:lang w:val="en-IN"/>
        </w:rPr>
      </w:pPr>
      <w:r w:rsidRPr="00360F73">
        <w:rPr>
          <w:color w:val="4472C4" w:themeColor="accent5"/>
          <w:sz w:val="36"/>
          <w:szCs w:val="36"/>
          <w:lang w:val="en-IN"/>
        </w:rPr>
        <w:t>}</w:t>
      </w:r>
    </w:p>
    <w:p w14:paraId="0CCC2E77" w14:textId="77777777" w:rsidR="00360F73" w:rsidRPr="00360F73" w:rsidRDefault="00360F73" w:rsidP="00360F73">
      <w:pPr>
        <w:ind w:left="360"/>
        <w:rPr>
          <w:color w:val="4472C4" w:themeColor="accent5"/>
          <w:sz w:val="36"/>
          <w:szCs w:val="36"/>
          <w:lang w:val="en-IN"/>
        </w:rPr>
      </w:pPr>
    </w:p>
    <w:p w14:paraId="101F4A40" w14:textId="77777777" w:rsidR="00360F73" w:rsidRPr="00360F73" w:rsidRDefault="00360F73" w:rsidP="00360F73">
      <w:pPr>
        <w:ind w:left="360"/>
        <w:rPr>
          <w:color w:val="4472C4" w:themeColor="accent5"/>
          <w:sz w:val="36"/>
          <w:szCs w:val="36"/>
          <w:lang w:val="en-IN"/>
        </w:rPr>
      </w:pPr>
      <w:r w:rsidRPr="00360F73">
        <w:rPr>
          <w:color w:val="4472C4" w:themeColor="accent5"/>
          <w:sz w:val="36"/>
          <w:szCs w:val="36"/>
          <w:lang w:val="en-IN"/>
        </w:rPr>
        <w:lastRenderedPageBreak/>
        <w:t xml:space="preserve">void </w:t>
      </w:r>
      <w:proofErr w:type="gramStart"/>
      <w:r w:rsidRPr="00360F73">
        <w:rPr>
          <w:color w:val="4472C4" w:themeColor="accent5"/>
          <w:sz w:val="36"/>
          <w:szCs w:val="36"/>
          <w:lang w:val="en-IN"/>
        </w:rPr>
        <w:t>loop(</w:t>
      </w:r>
      <w:proofErr w:type="gramEnd"/>
      <w:r w:rsidRPr="00360F73">
        <w:rPr>
          <w:color w:val="4472C4" w:themeColor="accent5"/>
          <w:sz w:val="36"/>
          <w:szCs w:val="36"/>
          <w:lang w:val="en-IN"/>
        </w:rPr>
        <w:t>)</w:t>
      </w:r>
    </w:p>
    <w:p w14:paraId="1B702383" w14:textId="77777777" w:rsidR="00360F73" w:rsidRPr="00360F73" w:rsidRDefault="00360F73" w:rsidP="00360F73">
      <w:pPr>
        <w:ind w:left="360"/>
        <w:rPr>
          <w:color w:val="4472C4" w:themeColor="accent5"/>
          <w:sz w:val="36"/>
          <w:szCs w:val="36"/>
          <w:lang w:val="en-IN"/>
        </w:rPr>
      </w:pPr>
      <w:r w:rsidRPr="00360F73">
        <w:rPr>
          <w:color w:val="4472C4" w:themeColor="accent5"/>
          <w:sz w:val="36"/>
          <w:szCs w:val="36"/>
          <w:lang w:val="en-IN"/>
        </w:rPr>
        <w:t>{</w:t>
      </w:r>
    </w:p>
    <w:p w14:paraId="380F1D26" w14:textId="77777777" w:rsidR="00360F73" w:rsidRPr="00360F73" w:rsidRDefault="00360F73" w:rsidP="00360F73">
      <w:pPr>
        <w:ind w:left="360"/>
        <w:rPr>
          <w:color w:val="4472C4" w:themeColor="accent5"/>
          <w:sz w:val="36"/>
          <w:szCs w:val="36"/>
          <w:lang w:val="en-IN"/>
        </w:rPr>
      </w:pPr>
      <w:r w:rsidRPr="00360F73">
        <w:rPr>
          <w:color w:val="4472C4" w:themeColor="accent5"/>
          <w:sz w:val="36"/>
          <w:szCs w:val="36"/>
          <w:lang w:val="en-IN"/>
        </w:rPr>
        <w:t xml:space="preserve">  int </w:t>
      </w:r>
      <w:proofErr w:type="spellStart"/>
      <w:r w:rsidRPr="00360F73">
        <w:rPr>
          <w:color w:val="4472C4" w:themeColor="accent5"/>
          <w:sz w:val="36"/>
          <w:szCs w:val="36"/>
          <w:lang w:val="en-IN"/>
        </w:rPr>
        <w:t>buttonState</w:t>
      </w:r>
      <w:proofErr w:type="spellEnd"/>
      <w:r w:rsidRPr="00360F73">
        <w:rPr>
          <w:color w:val="4472C4" w:themeColor="accent5"/>
          <w:sz w:val="36"/>
          <w:szCs w:val="36"/>
          <w:lang w:val="en-IN"/>
        </w:rPr>
        <w:t xml:space="preserve"> = </w:t>
      </w:r>
      <w:proofErr w:type="spellStart"/>
      <w:r w:rsidRPr="00360F73">
        <w:rPr>
          <w:color w:val="4472C4" w:themeColor="accent5"/>
          <w:sz w:val="36"/>
          <w:szCs w:val="36"/>
          <w:lang w:val="en-IN"/>
        </w:rPr>
        <w:t>digitalRead</w:t>
      </w:r>
      <w:proofErr w:type="spellEnd"/>
      <w:r w:rsidRPr="00360F73">
        <w:rPr>
          <w:color w:val="4472C4" w:themeColor="accent5"/>
          <w:sz w:val="36"/>
          <w:szCs w:val="36"/>
          <w:lang w:val="en-IN"/>
        </w:rPr>
        <w:t>(</w:t>
      </w:r>
      <w:proofErr w:type="spellStart"/>
      <w:r w:rsidRPr="00360F73">
        <w:rPr>
          <w:color w:val="4472C4" w:themeColor="accent5"/>
          <w:sz w:val="36"/>
          <w:szCs w:val="36"/>
          <w:lang w:val="en-IN"/>
        </w:rPr>
        <w:t>buttonPin</w:t>
      </w:r>
      <w:proofErr w:type="spellEnd"/>
      <w:r w:rsidRPr="00360F73">
        <w:rPr>
          <w:color w:val="4472C4" w:themeColor="accent5"/>
          <w:sz w:val="36"/>
          <w:szCs w:val="36"/>
          <w:lang w:val="en-IN"/>
        </w:rPr>
        <w:t>);</w:t>
      </w:r>
    </w:p>
    <w:p w14:paraId="36DE1C5D" w14:textId="77777777" w:rsidR="00360F73" w:rsidRPr="00360F73" w:rsidRDefault="00360F73" w:rsidP="00360F73">
      <w:pPr>
        <w:ind w:left="360"/>
        <w:rPr>
          <w:color w:val="4472C4" w:themeColor="accent5"/>
          <w:sz w:val="36"/>
          <w:szCs w:val="36"/>
          <w:lang w:val="en-IN"/>
        </w:rPr>
      </w:pPr>
    </w:p>
    <w:p w14:paraId="01F2E24C" w14:textId="77777777" w:rsidR="00360F73" w:rsidRPr="00360F73" w:rsidRDefault="00360F73" w:rsidP="00360F73">
      <w:pPr>
        <w:ind w:left="360"/>
        <w:rPr>
          <w:color w:val="4472C4" w:themeColor="accent5"/>
          <w:sz w:val="36"/>
          <w:szCs w:val="36"/>
          <w:lang w:val="en-IN"/>
        </w:rPr>
      </w:pPr>
      <w:r w:rsidRPr="00360F73">
        <w:rPr>
          <w:color w:val="4472C4" w:themeColor="accent5"/>
          <w:sz w:val="36"/>
          <w:szCs w:val="36"/>
          <w:lang w:val="en-IN"/>
        </w:rPr>
        <w:t xml:space="preserve">  if (</w:t>
      </w:r>
      <w:proofErr w:type="spellStart"/>
      <w:r w:rsidRPr="00360F73">
        <w:rPr>
          <w:color w:val="4472C4" w:themeColor="accent5"/>
          <w:sz w:val="36"/>
          <w:szCs w:val="36"/>
          <w:lang w:val="en-IN"/>
        </w:rPr>
        <w:t>buttonState</w:t>
      </w:r>
      <w:proofErr w:type="spellEnd"/>
      <w:r w:rsidRPr="00360F73">
        <w:rPr>
          <w:color w:val="4472C4" w:themeColor="accent5"/>
          <w:sz w:val="36"/>
          <w:szCs w:val="36"/>
          <w:lang w:val="en-IN"/>
        </w:rPr>
        <w:t xml:space="preserve"> == </w:t>
      </w:r>
      <w:proofErr w:type="gramStart"/>
      <w:r w:rsidRPr="00360F73">
        <w:rPr>
          <w:color w:val="4472C4" w:themeColor="accent5"/>
          <w:sz w:val="36"/>
          <w:szCs w:val="36"/>
          <w:lang w:val="en-IN"/>
        </w:rPr>
        <w:t xml:space="preserve">LOW)   </w:t>
      </w:r>
      <w:proofErr w:type="gramEnd"/>
      <w:r w:rsidRPr="00360F73">
        <w:rPr>
          <w:color w:val="4472C4" w:themeColor="accent5"/>
          <w:sz w:val="36"/>
          <w:szCs w:val="36"/>
          <w:lang w:val="en-IN"/>
        </w:rPr>
        <w:t>// Button Pressed</w:t>
      </w:r>
    </w:p>
    <w:p w14:paraId="5DE02E29" w14:textId="77777777" w:rsidR="00360F73" w:rsidRPr="00360F73" w:rsidRDefault="00360F73" w:rsidP="00360F73">
      <w:pPr>
        <w:ind w:left="360"/>
        <w:rPr>
          <w:color w:val="4472C4" w:themeColor="accent5"/>
          <w:sz w:val="36"/>
          <w:szCs w:val="36"/>
          <w:lang w:val="en-IN"/>
        </w:rPr>
      </w:pPr>
      <w:r w:rsidRPr="00360F73">
        <w:rPr>
          <w:color w:val="4472C4" w:themeColor="accent5"/>
          <w:sz w:val="36"/>
          <w:szCs w:val="36"/>
          <w:lang w:val="en-IN"/>
        </w:rPr>
        <w:t xml:space="preserve">  {</w:t>
      </w:r>
    </w:p>
    <w:p w14:paraId="7C57CFB5" w14:textId="77777777" w:rsidR="00360F73" w:rsidRPr="00360F73" w:rsidRDefault="00360F73" w:rsidP="00360F73">
      <w:pPr>
        <w:ind w:left="360"/>
        <w:rPr>
          <w:color w:val="4472C4" w:themeColor="accent5"/>
          <w:sz w:val="36"/>
          <w:szCs w:val="36"/>
          <w:lang w:val="en-IN"/>
        </w:rPr>
      </w:pPr>
      <w:r w:rsidRPr="00360F73">
        <w:rPr>
          <w:color w:val="4472C4" w:themeColor="accent5"/>
          <w:sz w:val="36"/>
          <w:szCs w:val="36"/>
          <w:lang w:val="en-IN"/>
        </w:rPr>
        <w:t xml:space="preserve">    </w:t>
      </w:r>
      <w:proofErr w:type="spellStart"/>
      <w:proofErr w:type="gramStart"/>
      <w:r w:rsidRPr="00360F73">
        <w:rPr>
          <w:color w:val="4472C4" w:themeColor="accent5"/>
          <w:sz w:val="36"/>
          <w:szCs w:val="36"/>
          <w:lang w:val="en-IN"/>
        </w:rPr>
        <w:t>digitalWrite</w:t>
      </w:r>
      <w:proofErr w:type="spellEnd"/>
      <w:r w:rsidRPr="00360F73">
        <w:rPr>
          <w:color w:val="4472C4" w:themeColor="accent5"/>
          <w:sz w:val="36"/>
          <w:szCs w:val="36"/>
          <w:lang w:val="en-IN"/>
        </w:rPr>
        <w:t>(</w:t>
      </w:r>
      <w:proofErr w:type="spellStart"/>
      <w:proofErr w:type="gramEnd"/>
      <w:r w:rsidRPr="00360F73">
        <w:rPr>
          <w:color w:val="4472C4" w:themeColor="accent5"/>
          <w:sz w:val="36"/>
          <w:szCs w:val="36"/>
          <w:lang w:val="en-IN"/>
        </w:rPr>
        <w:t>buzzerPin</w:t>
      </w:r>
      <w:proofErr w:type="spellEnd"/>
      <w:r w:rsidRPr="00360F73">
        <w:rPr>
          <w:color w:val="4472C4" w:themeColor="accent5"/>
          <w:sz w:val="36"/>
          <w:szCs w:val="36"/>
          <w:lang w:val="en-IN"/>
        </w:rPr>
        <w:t>, HIGH);</w:t>
      </w:r>
    </w:p>
    <w:p w14:paraId="4FC84A6A" w14:textId="77777777" w:rsidR="00360F73" w:rsidRPr="00360F73" w:rsidRDefault="00360F73" w:rsidP="00360F73">
      <w:pPr>
        <w:ind w:left="360"/>
        <w:rPr>
          <w:color w:val="4472C4" w:themeColor="accent5"/>
          <w:sz w:val="36"/>
          <w:szCs w:val="36"/>
          <w:lang w:val="en-IN"/>
        </w:rPr>
      </w:pPr>
      <w:r w:rsidRPr="00360F73">
        <w:rPr>
          <w:color w:val="4472C4" w:themeColor="accent5"/>
          <w:sz w:val="36"/>
          <w:szCs w:val="36"/>
          <w:lang w:val="en-IN"/>
        </w:rPr>
        <w:t xml:space="preserve">  }</w:t>
      </w:r>
    </w:p>
    <w:p w14:paraId="51DBA17E" w14:textId="77777777" w:rsidR="00360F73" w:rsidRPr="00360F73" w:rsidRDefault="00360F73" w:rsidP="00360F73">
      <w:pPr>
        <w:ind w:left="360"/>
        <w:rPr>
          <w:color w:val="4472C4" w:themeColor="accent5"/>
          <w:sz w:val="36"/>
          <w:szCs w:val="36"/>
          <w:lang w:val="en-IN"/>
        </w:rPr>
      </w:pPr>
      <w:r w:rsidRPr="00360F73">
        <w:rPr>
          <w:color w:val="4472C4" w:themeColor="accent5"/>
          <w:sz w:val="36"/>
          <w:szCs w:val="36"/>
          <w:lang w:val="en-IN"/>
        </w:rPr>
        <w:t xml:space="preserve">  else                      // Button Released</w:t>
      </w:r>
    </w:p>
    <w:p w14:paraId="71CF4892" w14:textId="77777777" w:rsidR="00360F73" w:rsidRPr="00360F73" w:rsidRDefault="00360F73" w:rsidP="00360F73">
      <w:pPr>
        <w:ind w:left="360"/>
        <w:rPr>
          <w:color w:val="4472C4" w:themeColor="accent5"/>
          <w:sz w:val="36"/>
          <w:szCs w:val="36"/>
          <w:lang w:val="en-IN"/>
        </w:rPr>
      </w:pPr>
      <w:r w:rsidRPr="00360F73">
        <w:rPr>
          <w:color w:val="4472C4" w:themeColor="accent5"/>
          <w:sz w:val="36"/>
          <w:szCs w:val="36"/>
          <w:lang w:val="en-IN"/>
        </w:rPr>
        <w:t xml:space="preserve">  {</w:t>
      </w:r>
    </w:p>
    <w:p w14:paraId="381FF529" w14:textId="77777777" w:rsidR="00360F73" w:rsidRPr="00360F73" w:rsidRDefault="00360F73" w:rsidP="00360F73">
      <w:pPr>
        <w:ind w:left="360"/>
        <w:rPr>
          <w:color w:val="4472C4" w:themeColor="accent5"/>
          <w:sz w:val="36"/>
          <w:szCs w:val="36"/>
          <w:lang w:val="en-IN"/>
        </w:rPr>
      </w:pPr>
      <w:r w:rsidRPr="00360F73">
        <w:rPr>
          <w:color w:val="4472C4" w:themeColor="accent5"/>
          <w:sz w:val="36"/>
          <w:szCs w:val="36"/>
          <w:lang w:val="en-IN"/>
        </w:rPr>
        <w:t xml:space="preserve">    </w:t>
      </w:r>
      <w:proofErr w:type="spellStart"/>
      <w:proofErr w:type="gramStart"/>
      <w:r w:rsidRPr="00360F73">
        <w:rPr>
          <w:color w:val="4472C4" w:themeColor="accent5"/>
          <w:sz w:val="36"/>
          <w:szCs w:val="36"/>
          <w:lang w:val="en-IN"/>
        </w:rPr>
        <w:t>digitalWrite</w:t>
      </w:r>
      <w:proofErr w:type="spellEnd"/>
      <w:r w:rsidRPr="00360F73">
        <w:rPr>
          <w:color w:val="4472C4" w:themeColor="accent5"/>
          <w:sz w:val="36"/>
          <w:szCs w:val="36"/>
          <w:lang w:val="en-IN"/>
        </w:rPr>
        <w:t>(</w:t>
      </w:r>
      <w:proofErr w:type="spellStart"/>
      <w:proofErr w:type="gramEnd"/>
      <w:r w:rsidRPr="00360F73">
        <w:rPr>
          <w:color w:val="4472C4" w:themeColor="accent5"/>
          <w:sz w:val="36"/>
          <w:szCs w:val="36"/>
          <w:lang w:val="en-IN"/>
        </w:rPr>
        <w:t>buzzerPin</w:t>
      </w:r>
      <w:proofErr w:type="spellEnd"/>
      <w:r w:rsidRPr="00360F73">
        <w:rPr>
          <w:color w:val="4472C4" w:themeColor="accent5"/>
          <w:sz w:val="36"/>
          <w:szCs w:val="36"/>
          <w:lang w:val="en-IN"/>
        </w:rPr>
        <w:t>, LOW);</w:t>
      </w:r>
    </w:p>
    <w:p w14:paraId="3D0D03EE" w14:textId="77777777" w:rsidR="00360F73" w:rsidRPr="00360F73" w:rsidRDefault="00360F73" w:rsidP="00360F73">
      <w:pPr>
        <w:ind w:left="360"/>
        <w:rPr>
          <w:color w:val="4472C4" w:themeColor="accent5"/>
          <w:sz w:val="36"/>
          <w:szCs w:val="36"/>
          <w:lang w:val="en-IN"/>
        </w:rPr>
      </w:pPr>
      <w:r w:rsidRPr="00360F73">
        <w:rPr>
          <w:color w:val="4472C4" w:themeColor="accent5"/>
          <w:sz w:val="36"/>
          <w:szCs w:val="36"/>
          <w:lang w:val="en-IN"/>
        </w:rPr>
        <w:t xml:space="preserve">  }</w:t>
      </w:r>
    </w:p>
    <w:p w14:paraId="7AC72EE5" w14:textId="237C007E" w:rsidR="002D72D7" w:rsidRPr="002D72D7" w:rsidRDefault="002D72D7" w:rsidP="002D72D7">
      <w:pPr>
        <w:rPr>
          <w:noProof/>
          <w:color w:val="000000" w:themeColor="text1"/>
          <w:sz w:val="56"/>
          <w:szCs w:val="56"/>
          <w:lang w:val="en-IN"/>
        </w:rPr>
      </w:pPr>
      <w:r>
        <w:rPr>
          <w:noProof/>
          <w:color w:val="000000" w:themeColor="text1"/>
          <w:sz w:val="56"/>
          <w:szCs w:val="56"/>
          <w:lang w:val="en-IN"/>
        </w:rPr>
        <w:drawing>
          <wp:inline distT="0" distB="0" distL="0" distR="0" wp14:anchorId="672BAFFF" wp14:editId="120BBBC1">
            <wp:extent cx="5858693" cy="4601217"/>
            <wp:effectExtent l="0" t="0" r="8890" b="8890"/>
            <wp:docPr id="8793292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29284" name="Picture 87932928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FE06" w14:textId="06161908" w:rsidR="00A7366F" w:rsidRPr="00360F73" w:rsidRDefault="00A7366F" w:rsidP="00360F73">
      <w:pPr>
        <w:ind w:left="360"/>
        <w:rPr>
          <w:color w:val="4472C4" w:themeColor="accent5"/>
          <w:sz w:val="36"/>
          <w:szCs w:val="36"/>
          <w:lang w:val="en-IN"/>
        </w:rPr>
      </w:pPr>
    </w:p>
    <w:p w14:paraId="6DFBBD43" w14:textId="79A327F6" w:rsidR="008F1482" w:rsidRDefault="008F1482" w:rsidP="00A7366F">
      <w:pPr>
        <w:ind w:left="360"/>
        <w:jc w:val="center"/>
        <w:rPr>
          <w:color w:val="EE0000"/>
          <w:sz w:val="72"/>
          <w:szCs w:val="72"/>
          <w:lang w:val="en-IN"/>
        </w:rPr>
      </w:pPr>
    </w:p>
    <w:p w14:paraId="16D645B1" w14:textId="15629B2A" w:rsidR="008F1482" w:rsidRDefault="008F1482" w:rsidP="008F1482">
      <w:pPr>
        <w:ind w:left="360"/>
        <w:rPr>
          <w:color w:val="000000" w:themeColor="text1"/>
          <w:sz w:val="56"/>
          <w:szCs w:val="56"/>
          <w:lang w:val="en-IN"/>
        </w:rPr>
      </w:pPr>
      <w:r>
        <w:rPr>
          <w:color w:val="000000" w:themeColor="text1"/>
          <w:sz w:val="56"/>
          <w:szCs w:val="56"/>
          <w:lang w:val="en-IN"/>
        </w:rPr>
        <w:t>OUTPUT;</w:t>
      </w:r>
      <w:r w:rsidR="002D72D7" w:rsidRPr="002D72D7">
        <w:rPr>
          <w:noProof/>
          <w:color w:val="000000" w:themeColor="text1"/>
          <w:sz w:val="56"/>
          <w:szCs w:val="56"/>
          <w:lang w:val="en-IN"/>
        </w:rPr>
        <w:t xml:space="preserve"> </w:t>
      </w:r>
    </w:p>
    <w:p w14:paraId="264FF9E3" w14:textId="24652F0D" w:rsidR="002D72D7" w:rsidRDefault="002D72D7" w:rsidP="008F1482">
      <w:pPr>
        <w:ind w:left="360"/>
        <w:rPr>
          <w:color w:val="000000" w:themeColor="text1"/>
          <w:sz w:val="56"/>
          <w:szCs w:val="56"/>
          <w:lang w:val="en-IN"/>
        </w:rPr>
      </w:pPr>
    </w:p>
    <w:p w14:paraId="504D5F0F" w14:textId="77777777" w:rsidR="002D72D7" w:rsidRDefault="002D72D7" w:rsidP="008F1482">
      <w:pPr>
        <w:ind w:left="360"/>
        <w:rPr>
          <w:noProof/>
          <w:color w:val="000000" w:themeColor="text1"/>
          <w:sz w:val="56"/>
          <w:szCs w:val="56"/>
          <w:lang w:val="en-IN"/>
        </w:rPr>
      </w:pPr>
    </w:p>
    <w:p w14:paraId="4B34C3FB" w14:textId="5130983E" w:rsidR="008F1482" w:rsidRDefault="008F1482" w:rsidP="008F1482">
      <w:pPr>
        <w:ind w:left="360"/>
        <w:rPr>
          <w:color w:val="000000" w:themeColor="text1"/>
          <w:sz w:val="56"/>
          <w:szCs w:val="56"/>
          <w:lang w:val="en-IN"/>
        </w:rPr>
      </w:pPr>
      <w:r>
        <w:rPr>
          <w:noProof/>
          <w:color w:val="000000" w:themeColor="text1"/>
          <w:sz w:val="56"/>
          <w:szCs w:val="56"/>
          <w:lang w:val="en-IN"/>
        </w:rPr>
        <w:drawing>
          <wp:inline distT="0" distB="0" distL="0" distR="0" wp14:anchorId="29EB31FD" wp14:editId="0E82CE7D">
            <wp:extent cx="5611008" cy="4039164"/>
            <wp:effectExtent l="0" t="0" r="8890" b="0"/>
            <wp:docPr id="16946022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02294" name="Picture 169460229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9EF5" w14:textId="77777777" w:rsidR="002D72D7" w:rsidRDefault="002D72D7" w:rsidP="008F1482">
      <w:pPr>
        <w:ind w:left="360"/>
        <w:rPr>
          <w:color w:val="000000" w:themeColor="text1"/>
          <w:sz w:val="56"/>
          <w:szCs w:val="56"/>
          <w:lang w:val="en-IN"/>
        </w:rPr>
      </w:pPr>
    </w:p>
    <w:p w14:paraId="473C3072" w14:textId="77777777" w:rsidR="002D72D7" w:rsidRDefault="002D72D7" w:rsidP="008F1482">
      <w:pPr>
        <w:ind w:left="360"/>
        <w:rPr>
          <w:color w:val="000000" w:themeColor="text1"/>
          <w:sz w:val="56"/>
          <w:szCs w:val="56"/>
          <w:lang w:val="en-IN"/>
        </w:rPr>
      </w:pPr>
    </w:p>
    <w:p w14:paraId="14BA6B6F" w14:textId="77777777" w:rsidR="002D72D7" w:rsidRDefault="002D72D7" w:rsidP="008F1482">
      <w:pPr>
        <w:ind w:left="360"/>
        <w:rPr>
          <w:color w:val="000000" w:themeColor="text1"/>
          <w:sz w:val="56"/>
          <w:szCs w:val="56"/>
          <w:lang w:val="en-IN"/>
        </w:rPr>
      </w:pPr>
    </w:p>
    <w:p w14:paraId="0D835A7E" w14:textId="77777777" w:rsidR="002D72D7" w:rsidRDefault="002D72D7" w:rsidP="008F1482">
      <w:pPr>
        <w:ind w:left="360"/>
        <w:rPr>
          <w:color w:val="000000" w:themeColor="text1"/>
          <w:sz w:val="56"/>
          <w:szCs w:val="56"/>
          <w:lang w:val="en-IN"/>
        </w:rPr>
      </w:pPr>
    </w:p>
    <w:p w14:paraId="5F4D0A6C" w14:textId="3E9FA7BB" w:rsidR="002D72D7" w:rsidRPr="00D240D5" w:rsidRDefault="00D240D5" w:rsidP="00D240D5">
      <w:pPr>
        <w:ind w:left="360"/>
        <w:jc w:val="center"/>
        <w:rPr>
          <w:color w:val="EE0000"/>
          <w:sz w:val="72"/>
          <w:szCs w:val="72"/>
          <w:lang w:val="en-IN"/>
        </w:rPr>
      </w:pPr>
      <w:r w:rsidRPr="00D240D5">
        <w:rPr>
          <w:color w:val="EE0000"/>
          <w:sz w:val="72"/>
          <w:szCs w:val="72"/>
          <w:lang w:val="en-IN"/>
        </w:rPr>
        <w:lastRenderedPageBreak/>
        <w:t>TWO WAY LED WITH TWO PUSH BUTTON</w:t>
      </w:r>
    </w:p>
    <w:p w14:paraId="71B93392" w14:textId="158ED250" w:rsidR="002D72D7" w:rsidRDefault="00E12D0F" w:rsidP="008F1482">
      <w:pPr>
        <w:ind w:left="360"/>
        <w:rPr>
          <w:color w:val="000000" w:themeColor="text1"/>
          <w:sz w:val="56"/>
          <w:szCs w:val="56"/>
          <w:lang w:val="en-IN"/>
        </w:rPr>
      </w:pPr>
      <w:r>
        <w:rPr>
          <w:color w:val="000000" w:themeColor="text1"/>
          <w:sz w:val="56"/>
          <w:szCs w:val="56"/>
          <w:lang w:val="en-IN"/>
        </w:rPr>
        <w:t>ALGORITHM;</w:t>
      </w:r>
    </w:p>
    <w:p w14:paraId="2B4EFBD2" w14:textId="77777777" w:rsidR="00E12D0F" w:rsidRDefault="00E12D0F" w:rsidP="008F1482">
      <w:pPr>
        <w:ind w:left="360"/>
        <w:rPr>
          <w:color w:val="000000" w:themeColor="text1"/>
          <w:sz w:val="56"/>
          <w:szCs w:val="56"/>
          <w:lang w:val="en-IN"/>
        </w:rPr>
      </w:pPr>
    </w:p>
    <w:p w14:paraId="37ACBCE9" w14:textId="77777777" w:rsidR="00DC0E6D" w:rsidRPr="00DC0E6D" w:rsidRDefault="00DC0E6D" w:rsidP="00DC0E6D">
      <w:pPr>
        <w:ind w:left="360"/>
        <w:rPr>
          <w:color w:val="000000" w:themeColor="text1"/>
          <w:sz w:val="32"/>
          <w:szCs w:val="32"/>
          <w:lang w:val="en-IN"/>
        </w:rPr>
      </w:pPr>
      <w:proofErr w:type="gramStart"/>
      <w:r w:rsidRPr="00DC0E6D">
        <w:rPr>
          <w:color w:val="000000" w:themeColor="text1"/>
          <w:sz w:val="32"/>
          <w:szCs w:val="32"/>
          <w:lang w:val="en-IN"/>
        </w:rPr>
        <w:t>  Start</w:t>
      </w:r>
      <w:proofErr w:type="gramEnd"/>
      <w:r w:rsidRPr="00DC0E6D">
        <w:rPr>
          <w:color w:val="000000" w:themeColor="text1"/>
          <w:sz w:val="32"/>
          <w:szCs w:val="32"/>
          <w:lang w:val="en-IN"/>
        </w:rPr>
        <w:t xml:space="preserve">. </w:t>
      </w:r>
    </w:p>
    <w:p w14:paraId="78D80C82" w14:textId="77777777" w:rsidR="00DC0E6D" w:rsidRPr="00DC0E6D" w:rsidRDefault="00DC0E6D" w:rsidP="00DC0E6D">
      <w:pPr>
        <w:ind w:left="360"/>
        <w:rPr>
          <w:color w:val="000000" w:themeColor="text1"/>
          <w:sz w:val="32"/>
          <w:szCs w:val="32"/>
          <w:lang w:val="en-IN"/>
        </w:rPr>
      </w:pPr>
      <w:proofErr w:type="gramStart"/>
      <w:r w:rsidRPr="00DC0E6D">
        <w:rPr>
          <w:color w:val="000000" w:themeColor="text1"/>
          <w:sz w:val="32"/>
          <w:szCs w:val="32"/>
          <w:lang w:val="en-IN"/>
        </w:rPr>
        <w:t>  Initialize</w:t>
      </w:r>
      <w:proofErr w:type="gramEnd"/>
      <w:r w:rsidRPr="00DC0E6D">
        <w:rPr>
          <w:color w:val="000000" w:themeColor="text1"/>
          <w:sz w:val="32"/>
          <w:szCs w:val="32"/>
          <w:lang w:val="en-IN"/>
        </w:rPr>
        <w:t xml:space="preserve"> Push Button 1 (D2) and Push Button 2 (D3) as INPUT_PULLUP. </w:t>
      </w:r>
    </w:p>
    <w:p w14:paraId="1364DD93" w14:textId="77777777" w:rsidR="00DC0E6D" w:rsidRPr="00DC0E6D" w:rsidRDefault="00DC0E6D" w:rsidP="00DC0E6D">
      <w:pPr>
        <w:ind w:left="360"/>
        <w:rPr>
          <w:color w:val="000000" w:themeColor="text1"/>
          <w:sz w:val="32"/>
          <w:szCs w:val="32"/>
          <w:lang w:val="en-IN"/>
        </w:rPr>
      </w:pPr>
      <w:proofErr w:type="gramStart"/>
      <w:r w:rsidRPr="00DC0E6D">
        <w:rPr>
          <w:color w:val="000000" w:themeColor="text1"/>
          <w:sz w:val="32"/>
          <w:szCs w:val="32"/>
          <w:lang w:val="en-IN"/>
        </w:rPr>
        <w:t>  Initialize</w:t>
      </w:r>
      <w:proofErr w:type="gramEnd"/>
      <w:r w:rsidRPr="00DC0E6D">
        <w:rPr>
          <w:color w:val="000000" w:themeColor="text1"/>
          <w:sz w:val="32"/>
          <w:szCs w:val="32"/>
          <w:lang w:val="en-IN"/>
        </w:rPr>
        <w:t xml:space="preserve"> the LED pin (D8) as OUTPUT. </w:t>
      </w:r>
    </w:p>
    <w:p w14:paraId="1F951E1B" w14:textId="77777777" w:rsidR="00DC0E6D" w:rsidRPr="00DC0E6D" w:rsidRDefault="00DC0E6D" w:rsidP="00DC0E6D">
      <w:pPr>
        <w:ind w:left="360"/>
        <w:rPr>
          <w:color w:val="000000" w:themeColor="text1"/>
          <w:sz w:val="32"/>
          <w:szCs w:val="32"/>
          <w:lang w:val="en-IN"/>
        </w:rPr>
      </w:pPr>
      <w:proofErr w:type="gramStart"/>
      <w:r w:rsidRPr="00DC0E6D">
        <w:rPr>
          <w:color w:val="000000" w:themeColor="text1"/>
          <w:sz w:val="32"/>
          <w:szCs w:val="32"/>
          <w:lang w:val="en-IN"/>
        </w:rPr>
        <w:t>  Read</w:t>
      </w:r>
      <w:proofErr w:type="gramEnd"/>
      <w:r w:rsidRPr="00DC0E6D">
        <w:rPr>
          <w:color w:val="000000" w:themeColor="text1"/>
          <w:sz w:val="32"/>
          <w:szCs w:val="32"/>
          <w:lang w:val="en-IN"/>
        </w:rPr>
        <w:t xml:space="preserve"> the status of Push Button 1 and Push Button 2. </w:t>
      </w:r>
    </w:p>
    <w:p w14:paraId="36B0B326" w14:textId="77777777" w:rsidR="00DC0E6D" w:rsidRPr="00DC0E6D" w:rsidRDefault="00DC0E6D" w:rsidP="00DC0E6D">
      <w:pPr>
        <w:ind w:left="360"/>
        <w:rPr>
          <w:color w:val="000000" w:themeColor="text1"/>
          <w:sz w:val="32"/>
          <w:szCs w:val="32"/>
          <w:lang w:val="en-IN"/>
        </w:rPr>
      </w:pPr>
      <w:proofErr w:type="gramStart"/>
      <w:r w:rsidRPr="00DC0E6D">
        <w:rPr>
          <w:color w:val="000000" w:themeColor="text1"/>
          <w:sz w:val="32"/>
          <w:szCs w:val="32"/>
          <w:lang w:val="en-IN"/>
        </w:rPr>
        <w:t>  If</w:t>
      </w:r>
      <w:proofErr w:type="gramEnd"/>
      <w:r w:rsidRPr="00DC0E6D">
        <w:rPr>
          <w:color w:val="000000" w:themeColor="text1"/>
          <w:sz w:val="32"/>
          <w:szCs w:val="32"/>
          <w:lang w:val="en-IN"/>
        </w:rPr>
        <w:t xml:space="preserve"> </w:t>
      </w:r>
      <w:r w:rsidRPr="00DC0E6D">
        <w:rPr>
          <w:b/>
          <w:bCs/>
          <w:color w:val="000000" w:themeColor="text1"/>
          <w:sz w:val="32"/>
          <w:szCs w:val="32"/>
          <w:lang w:val="en-IN"/>
        </w:rPr>
        <w:t>Push Button 1</w:t>
      </w:r>
      <w:r w:rsidRPr="00DC0E6D">
        <w:rPr>
          <w:color w:val="000000" w:themeColor="text1"/>
          <w:sz w:val="32"/>
          <w:szCs w:val="32"/>
          <w:lang w:val="en-IN"/>
        </w:rPr>
        <w:t xml:space="preserve"> is pressed: </w:t>
      </w:r>
    </w:p>
    <w:p w14:paraId="33D57B44" w14:textId="77777777" w:rsidR="00DC0E6D" w:rsidRPr="00DC0E6D" w:rsidRDefault="00DC0E6D" w:rsidP="00C25FA6">
      <w:pPr>
        <w:numPr>
          <w:ilvl w:val="0"/>
          <w:numId w:val="10"/>
        </w:numPr>
        <w:rPr>
          <w:color w:val="000000" w:themeColor="text1"/>
          <w:sz w:val="32"/>
          <w:szCs w:val="32"/>
          <w:lang w:val="en-IN"/>
        </w:rPr>
      </w:pPr>
      <w:r w:rsidRPr="00DC0E6D">
        <w:rPr>
          <w:color w:val="000000" w:themeColor="text1"/>
          <w:sz w:val="32"/>
          <w:szCs w:val="32"/>
          <w:lang w:val="en-IN"/>
        </w:rPr>
        <w:t xml:space="preserve">Turn the LED </w:t>
      </w:r>
      <w:r w:rsidRPr="00DC0E6D">
        <w:rPr>
          <w:b/>
          <w:bCs/>
          <w:color w:val="000000" w:themeColor="text1"/>
          <w:sz w:val="32"/>
          <w:szCs w:val="32"/>
          <w:lang w:val="en-IN"/>
        </w:rPr>
        <w:t>ON</w:t>
      </w:r>
      <w:r w:rsidRPr="00DC0E6D">
        <w:rPr>
          <w:color w:val="000000" w:themeColor="text1"/>
          <w:sz w:val="32"/>
          <w:szCs w:val="32"/>
          <w:lang w:val="en-IN"/>
        </w:rPr>
        <w:t xml:space="preserve">. </w:t>
      </w:r>
    </w:p>
    <w:p w14:paraId="1FE6BDF7" w14:textId="77777777" w:rsidR="00DC0E6D" w:rsidRPr="00DC0E6D" w:rsidRDefault="00DC0E6D" w:rsidP="00DC0E6D">
      <w:pPr>
        <w:ind w:left="360"/>
        <w:rPr>
          <w:color w:val="000000" w:themeColor="text1"/>
          <w:sz w:val="32"/>
          <w:szCs w:val="32"/>
          <w:lang w:val="en-IN"/>
        </w:rPr>
      </w:pPr>
      <w:proofErr w:type="gramStart"/>
      <w:r w:rsidRPr="00DC0E6D">
        <w:rPr>
          <w:color w:val="000000" w:themeColor="text1"/>
          <w:sz w:val="32"/>
          <w:szCs w:val="32"/>
          <w:lang w:val="en-IN"/>
        </w:rPr>
        <w:t>  Else</w:t>
      </w:r>
      <w:proofErr w:type="gramEnd"/>
      <w:r w:rsidRPr="00DC0E6D">
        <w:rPr>
          <w:color w:val="000000" w:themeColor="text1"/>
          <w:sz w:val="32"/>
          <w:szCs w:val="32"/>
          <w:lang w:val="en-IN"/>
        </w:rPr>
        <w:t xml:space="preserve"> if </w:t>
      </w:r>
      <w:r w:rsidRPr="00DC0E6D">
        <w:rPr>
          <w:b/>
          <w:bCs/>
          <w:color w:val="000000" w:themeColor="text1"/>
          <w:sz w:val="32"/>
          <w:szCs w:val="32"/>
          <w:lang w:val="en-IN"/>
        </w:rPr>
        <w:t>Push Button 2</w:t>
      </w:r>
      <w:r w:rsidRPr="00DC0E6D">
        <w:rPr>
          <w:color w:val="000000" w:themeColor="text1"/>
          <w:sz w:val="32"/>
          <w:szCs w:val="32"/>
          <w:lang w:val="en-IN"/>
        </w:rPr>
        <w:t xml:space="preserve"> is pressed: </w:t>
      </w:r>
    </w:p>
    <w:p w14:paraId="72127389" w14:textId="77777777" w:rsidR="00DC0E6D" w:rsidRPr="00DC0E6D" w:rsidRDefault="00DC0E6D" w:rsidP="00C25FA6">
      <w:pPr>
        <w:numPr>
          <w:ilvl w:val="0"/>
          <w:numId w:val="11"/>
        </w:numPr>
        <w:rPr>
          <w:color w:val="000000" w:themeColor="text1"/>
          <w:sz w:val="32"/>
          <w:szCs w:val="32"/>
          <w:lang w:val="en-IN"/>
        </w:rPr>
      </w:pPr>
      <w:r w:rsidRPr="00DC0E6D">
        <w:rPr>
          <w:color w:val="000000" w:themeColor="text1"/>
          <w:sz w:val="32"/>
          <w:szCs w:val="32"/>
          <w:lang w:val="en-IN"/>
        </w:rPr>
        <w:t xml:space="preserve">Turn the LED </w:t>
      </w:r>
      <w:r w:rsidRPr="00DC0E6D">
        <w:rPr>
          <w:b/>
          <w:bCs/>
          <w:color w:val="000000" w:themeColor="text1"/>
          <w:sz w:val="32"/>
          <w:szCs w:val="32"/>
          <w:lang w:val="en-IN"/>
        </w:rPr>
        <w:t>OFF</w:t>
      </w:r>
      <w:r w:rsidRPr="00DC0E6D">
        <w:rPr>
          <w:color w:val="000000" w:themeColor="text1"/>
          <w:sz w:val="32"/>
          <w:szCs w:val="32"/>
          <w:lang w:val="en-IN"/>
        </w:rPr>
        <w:t xml:space="preserve">. </w:t>
      </w:r>
    </w:p>
    <w:p w14:paraId="48E7418F" w14:textId="77777777" w:rsidR="00DC0E6D" w:rsidRPr="00DC0E6D" w:rsidRDefault="00DC0E6D" w:rsidP="00DC0E6D">
      <w:pPr>
        <w:ind w:left="360"/>
        <w:rPr>
          <w:color w:val="000000" w:themeColor="text1"/>
          <w:sz w:val="32"/>
          <w:szCs w:val="32"/>
          <w:lang w:val="en-IN"/>
        </w:rPr>
      </w:pPr>
      <w:proofErr w:type="gramStart"/>
      <w:r w:rsidRPr="00DC0E6D">
        <w:rPr>
          <w:color w:val="000000" w:themeColor="text1"/>
          <w:sz w:val="32"/>
          <w:szCs w:val="32"/>
          <w:lang w:val="en-IN"/>
        </w:rPr>
        <w:t>  Continue</w:t>
      </w:r>
      <w:proofErr w:type="gramEnd"/>
      <w:r w:rsidRPr="00DC0E6D">
        <w:rPr>
          <w:color w:val="000000" w:themeColor="text1"/>
          <w:sz w:val="32"/>
          <w:szCs w:val="32"/>
          <w:lang w:val="en-IN"/>
        </w:rPr>
        <w:t xml:space="preserve"> checking the button status repeatedly. </w:t>
      </w:r>
    </w:p>
    <w:p w14:paraId="221732C5" w14:textId="6ACAEF47" w:rsidR="00E12D0F" w:rsidRDefault="00DC0E6D" w:rsidP="00DC0E6D">
      <w:pPr>
        <w:ind w:left="360"/>
        <w:rPr>
          <w:color w:val="000000" w:themeColor="text1"/>
          <w:sz w:val="32"/>
          <w:szCs w:val="32"/>
          <w:lang w:val="en-IN"/>
        </w:rPr>
      </w:pPr>
      <w:proofErr w:type="gramStart"/>
      <w:r w:rsidRPr="00DC0E6D">
        <w:rPr>
          <w:color w:val="000000" w:themeColor="text1"/>
          <w:sz w:val="32"/>
          <w:szCs w:val="32"/>
          <w:lang w:val="en-IN"/>
        </w:rPr>
        <w:t>  Stop</w:t>
      </w:r>
      <w:proofErr w:type="gramEnd"/>
      <w:r w:rsidRPr="00DC0E6D">
        <w:rPr>
          <w:color w:val="000000" w:themeColor="text1"/>
          <w:sz w:val="32"/>
          <w:szCs w:val="32"/>
          <w:lang w:val="en-IN"/>
        </w:rPr>
        <w:t>.</w:t>
      </w:r>
    </w:p>
    <w:p w14:paraId="5A898751" w14:textId="77777777" w:rsidR="00DC0E6D" w:rsidRDefault="00DC0E6D" w:rsidP="00DC0E6D">
      <w:pPr>
        <w:ind w:left="360"/>
        <w:rPr>
          <w:color w:val="000000" w:themeColor="text1"/>
          <w:sz w:val="32"/>
          <w:szCs w:val="32"/>
          <w:lang w:val="en-IN"/>
        </w:rPr>
      </w:pPr>
    </w:p>
    <w:p w14:paraId="03FC80BC" w14:textId="7EF24785" w:rsidR="00DC0E6D" w:rsidRDefault="00DC0E6D" w:rsidP="00DC0E6D">
      <w:pPr>
        <w:ind w:left="360"/>
        <w:rPr>
          <w:color w:val="000000" w:themeColor="text1"/>
          <w:sz w:val="72"/>
          <w:szCs w:val="72"/>
          <w:lang w:val="en-IN"/>
        </w:rPr>
      </w:pPr>
      <w:r>
        <w:rPr>
          <w:color w:val="000000" w:themeColor="text1"/>
          <w:sz w:val="72"/>
          <w:szCs w:val="72"/>
          <w:lang w:val="en-IN"/>
        </w:rPr>
        <w:t>INPUT;</w:t>
      </w:r>
    </w:p>
    <w:p w14:paraId="59FA8B3D" w14:textId="277875A6" w:rsidR="007F5872" w:rsidRPr="007F5872" w:rsidRDefault="007F5872" w:rsidP="007F5872">
      <w:pPr>
        <w:ind w:left="360"/>
        <w:rPr>
          <w:color w:val="4472C4" w:themeColor="accent5"/>
          <w:sz w:val="36"/>
          <w:szCs w:val="36"/>
          <w:lang w:val="en-IN"/>
        </w:rPr>
      </w:pPr>
      <w:proofErr w:type="spellStart"/>
      <w:r w:rsidRPr="007F5872">
        <w:rPr>
          <w:color w:val="4472C4" w:themeColor="accent5"/>
          <w:sz w:val="36"/>
          <w:szCs w:val="36"/>
          <w:lang w:val="en-IN"/>
        </w:rPr>
        <w:t>const</w:t>
      </w:r>
      <w:proofErr w:type="spellEnd"/>
      <w:r w:rsidRPr="007F5872">
        <w:rPr>
          <w:color w:val="4472C4" w:themeColor="accent5"/>
          <w:sz w:val="36"/>
          <w:szCs w:val="36"/>
          <w:lang w:val="en-IN"/>
        </w:rPr>
        <w:t xml:space="preserve"> int button1 = </w:t>
      </w:r>
      <w:r>
        <w:rPr>
          <w:color w:val="4472C4" w:themeColor="accent5"/>
          <w:sz w:val="36"/>
          <w:szCs w:val="36"/>
          <w:lang w:val="en-IN"/>
        </w:rPr>
        <w:t>10;</w:t>
      </w:r>
    </w:p>
    <w:p w14:paraId="7BBC8EFB" w14:textId="42167584" w:rsidR="007F5872" w:rsidRPr="007F5872" w:rsidRDefault="007F5872" w:rsidP="007F5872">
      <w:pPr>
        <w:ind w:left="360"/>
        <w:rPr>
          <w:color w:val="4472C4" w:themeColor="accent5"/>
          <w:sz w:val="36"/>
          <w:szCs w:val="36"/>
          <w:lang w:val="en-IN"/>
        </w:rPr>
      </w:pPr>
      <w:proofErr w:type="spellStart"/>
      <w:r w:rsidRPr="007F5872">
        <w:rPr>
          <w:color w:val="4472C4" w:themeColor="accent5"/>
          <w:sz w:val="36"/>
          <w:szCs w:val="36"/>
          <w:lang w:val="en-IN"/>
        </w:rPr>
        <w:t>const</w:t>
      </w:r>
      <w:proofErr w:type="spellEnd"/>
      <w:r w:rsidRPr="007F5872">
        <w:rPr>
          <w:color w:val="4472C4" w:themeColor="accent5"/>
          <w:sz w:val="36"/>
          <w:szCs w:val="36"/>
          <w:lang w:val="en-IN"/>
        </w:rPr>
        <w:t xml:space="preserve"> int button2 = </w:t>
      </w:r>
      <w:r>
        <w:rPr>
          <w:color w:val="4472C4" w:themeColor="accent5"/>
          <w:sz w:val="36"/>
          <w:szCs w:val="36"/>
          <w:lang w:val="en-IN"/>
        </w:rPr>
        <w:t>11</w:t>
      </w:r>
      <w:r w:rsidRPr="007F5872">
        <w:rPr>
          <w:color w:val="4472C4" w:themeColor="accent5"/>
          <w:sz w:val="36"/>
          <w:szCs w:val="36"/>
          <w:lang w:val="en-IN"/>
        </w:rPr>
        <w:t>;</w:t>
      </w:r>
    </w:p>
    <w:p w14:paraId="0BC61BA3" w14:textId="0EFD4DCB" w:rsidR="007F5872" w:rsidRPr="007F5872" w:rsidRDefault="007F5872" w:rsidP="007F5872">
      <w:pPr>
        <w:ind w:left="360"/>
        <w:rPr>
          <w:color w:val="4472C4" w:themeColor="accent5"/>
          <w:sz w:val="36"/>
          <w:szCs w:val="36"/>
          <w:lang w:val="en-IN"/>
        </w:rPr>
      </w:pPr>
      <w:proofErr w:type="spellStart"/>
      <w:r w:rsidRPr="007F5872">
        <w:rPr>
          <w:color w:val="4472C4" w:themeColor="accent5"/>
          <w:sz w:val="36"/>
          <w:szCs w:val="36"/>
          <w:lang w:val="en-IN"/>
        </w:rPr>
        <w:t>const</w:t>
      </w:r>
      <w:proofErr w:type="spellEnd"/>
      <w:r w:rsidRPr="007F5872">
        <w:rPr>
          <w:color w:val="4472C4" w:themeColor="accent5"/>
          <w:sz w:val="36"/>
          <w:szCs w:val="36"/>
          <w:lang w:val="en-IN"/>
        </w:rPr>
        <w:t xml:space="preserve"> int </w:t>
      </w:r>
      <w:proofErr w:type="spellStart"/>
      <w:r w:rsidRPr="007F5872">
        <w:rPr>
          <w:color w:val="4472C4" w:themeColor="accent5"/>
          <w:sz w:val="36"/>
          <w:szCs w:val="36"/>
          <w:lang w:val="en-IN"/>
        </w:rPr>
        <w:t>ledPin</w:t>
      </w:r>
      <w:proofErr w:type="spellEnd"/>
      <w:r w:rsidRPr="007F5872">
        <w:rPr>
          <w:color w:val="4472C4" w:themeColor="accent5"/>
          <w:sz w:val="36"/>
          <w:szCs w:val="36"/>
          <w:lang w:val="en-IN"/>
        </w:rPr>
        <w:t xml:space="preserve"> = </w:t>
      </w:r>
      <w:r>
        <w:rPr>
          <w:color w:val="4472C4" w:themeColor="accent5"/>
          <w:sz w:val="36"/>
          <w:szCs w:val="36"/>
          <w:lang w:val="en-IN"/>
        </w:rPr>
        <w:t>7</w:t>
      </w:r>
      <w:r w:rsidRPr="007F5872">
        <w:rPr>
          <w:color w:val="4472C4" w:themeColor="accent5"/>
          <w:sz w:val="36"/>
          <w:szCs w:val="36"/>
          <w:lang w:val="en-IN"/>
        </w:rPr>
        <w:t>;</w:t>
      </w:r>
    </w:p>
    <w:p w14:paraId="4A1EF7C8" w14:textId="77777777" w:rsidR="007F5872" w:rsidRPr="007F5872" w:rsidRDefault="007F5872" w:rsidP="007F5872">
      <w:pPr>
        <w:ind w:left="360"/>
        <w:rPr>
          <w:color w:val="4472C4" w:themeColor="accent5"/>
          <w:sz w:val="36"/>
          <w:szCs w:val="36"/>
          <w:lang w:val="en-IN"/>
        </w:rPr>
      </w:pPr>
    </w:p>
    <w:p w14:paraId="21149D02" w14:textId="77777777" w:rsidR="007F5872" w:rsidRPr="007F5872" w:rsidRDefault="007F5872" w:rsidP="007F5872">
      <w:pPr>
        <w:ind w:left="360"/>
        <w:rPr>
          <w:color w:val="4472C4" w:themeColor="accent5"/>
          <w:sz w:val="36"/>
          <w:szCs w:val="36"/>
          <w:lang w:val="en-IN"/>
        </w:rPr>
      </w:pPr>
      <w:r w:rsidRPr="007F5872">
        <w:rPr>
          <w:color w:val="4472C4" w:themeColor="accent5"/>
          <w:sz w:val="36"/>
          <w:szCs w:val="36"/>
          <w:lang w:val="en-IN"/>
        </w:rPr>
        <w:t xml:space="preserve">void </w:t>
      </w:r>
      <w:proofErr w:type="gramStart"/>
      <w:r w:rsidRPr="007F5872">
        <w:rPr>
          <w:color w:val="4472C4" w:themeColor="accent5"/>
          <w:sz w:val="36"/>
          <w:szCs w:val="36"/>
          <w:lang w:val="en-IN"/>
        </w:rPr>
        <w:t>setup(</w:t>
      </w:r>
      <w:proofErr w:type="gramEnd"/>
      <w:r w:rsidRPr="007F5872">
        <w:rPr>
          <w:color w:val="4472C4" w:themeColor="accent5"/>
          <w:sz w:val="36"/>
          <w:szCs w:val="36"/>
          <w:lang w:val="en-IN"/>
        </w:rPr>
        <w:t>) {</w:t>
      </w:r>
    </w:p>
    <w:p w14:paraId="2ED8180A" w14:textId="77777777" w:rsidR="007F5872" w:rsidRPr="007F5872" w:rsidRDefault="007F5872" w:rsidP="007F5872">
      <w:pPr>
        <w:ind w:left="360"/>
        <w:rPr>
          <w:color w:val="4472C4" w:themeColor="accent5"/>
          <w:sz w:val="36"/>
          <w:szCs w:val="36"/>
          <w:lang w:val="en-IN"/>
        </w:rPr>
      </w:pPr>
      <w:r w:rsidRPr="007F5872">
        <w:rPr>
          <w:color w:val="4472C4" w:themeColor="accent5"/>
          <w:sz w:val="36"/>
          <w:szCs w:val="36"/>
          <w:lang w:val="en-IN"/>
        </w:rPr>
        <w:t xml:space="preserve">  </w:t>
      </w:r>
      <w:proofErr w:type="spellStart"/>
      <w:proofErr w:type="gramStart"/>
      <w:r w:rsidRPr="007F5872">
        <w:rPr>
          <w:color w:val="4472C4" w:themeColor="accent5"/>
          <w:sz w:val="36"/>
          <w:szCs w:val="36"/>
          <w:lang w:val="en-IN"/>
        </w:rPr>
        <w:t>pinMode</w:t>
      </w:r>
      <w:proofErr w:type="spellEnd"/>
      <w:r w:rsidRPr="007F5872">
        <w:rPr>
          <w:color w:val="4472C4" w:themeColor="accent5"/>
          <w:sz w:val="36"/>
          <w:szCs w:val="36"/>
          <w:lang w:val="en-IN"/>
        </w:rPr>
        <w:t>(</w:t>
      </w:r>
      <w:proofErr w:type="gramEnd"/>
      <w:r w:rsidRPr="007F5872">
        <w:rPr>
          <w:color w:val="4472C4" w:themeColor="accent5"/>
          <w:sz w:val="36"/>
          <w:szCs w:val="36"/>
          <w:lang w:val="en-IN"/>
        </w:rPr>
        <w:t>button1, INPUT_PULLUP);</w:t>
      </w:r>
    </w:p>
    <w:p w14:paraId="331F07F5" w14:textId="77777777" w:rsidR="007F5872" w:rsidRPr="007F5872" w:rsidRDefault="007F5872" w:rsidP="007F5872">
      <w:pPr>
        <w:ind w:left="360"/>
        <w:rPr>
          <w:color w:val="4472C4" w:themeColor="accent5"/>
          <w:sz w:val="36"/>
          <w:szCs w:val="36"/>
          <w:lang w:val="en-IN"/>
        </w:rPr>
      </w:pPr>
      <w:r w:rsidRPr="007F5872">
        <w:rPr>
          <w:color w:val="4472C4" w:themeColor="accent5"/>
          <w:sz w:val="36"/>
          <w:szCs w:val="36"/>
          <w:lang w:val="en-IN"/>
        </w:rPr>
        <w:t xml:space="preserve">  </w:t>
      </w:r>
      <w:proofErr w:type="spellStart"/>
      <w:proofErr w:type="gramStart"/>
      <w:r w:rsidRPr="007F5872">
        <w:rPr>
          <w:color w:val="4472C4" w:themeColor="accent5"/>
          <w:sz w:val="36"/>
          <w:szCs w:val="36"/>
          <w:lang w:val="en-IN"/>
        </w:rPr>
        <w:t>pinMode</w:t>
      </w:r>
      <w:proofErr w:type="spellEnd"/>
      <w:r w:rsidRPr="007F5872">
        <w:rPr>
          <w:color w:val="4472C4" w:themeColor="accent5"/>
          <w:sz w:val="36"/>
          <w:szCs w:val="36"/>
          <w:lang w:val="en-IN"/>
        </w:rPr>
        <w:t>(</w:t>
      </w:r>
      <w:proofErr w:type="gramEnd"/>
      <w:r w:rsidRPr="007F5872">
        <w:rPr>
          <w:color w:val="4472C4" w:themeColor="accent5"/>
          <w:sz w:val="36"/>
          <w:szCs w:val="36"/>
          <w:lang w:val="en-IN"/>
        </w:rPr>
        <w:t>button2, INPUT_PULLUP);</w:t>
      </w:r>
    </w:p>
    <w:p w14:paraId="4881110E" w14:textId="77777777" w:rsidR="007F5872" w:rsidRPr="007F5872" w:rsidRDefault="007F5872" w:rsidP="007F5872">
      <w:pPr>
        <w:ind w:left="360"/>
        <w:rPr>
          <w:color w:val="4472C4" w:themeColor="accent5"/>
          <w:sz w:val="36"/>
          <w:szCs w:val="36"/>
          <w:lang w:val="en-IN"/>
        </w:rPr>
      </w:pPr>
      <w:r w:rsidRPr="007F5872">
        <w:rPr>
          <w:color w:val="4472C4" w:themeColor="accent5"/>
          <w:sz w:val="36"/>
          <w:szCs w:val="36"/>
          <w:lang w:val="en-IN"/>
        </w:rPr>
        <w:t xml:space="preserve">  </w:t>
      </w:r>
      <w:proofErr w:type="spellStart"/>
      <w:proofErr w:type="gramStart"/>
      <w:r w:rsidRPr="007F5872">
        <w:rPr>
          <w:color w:val="4472C4" w:themeColor="accent5"/>
          <w:sz w:val="36"/>
          <w:szCs w:val="36"/>
          <w:lang w:val="en-IN"/>
        </w:rPr>
        <w:t>pinMode</w:t>
      </w:r>
      <w:proofErr w:type="spellEnd"/>
      <w:r w:rsidRPr="007F5872">
        <w:rPr>
          <w:color w:val="4472C4" w:themeColor="accent5"/>
          <w:sz w:val="36"/>
          <w:szCs w:val="36"/>
          <w:lang w:val="en-IN"/>
        </w:rPr>
        <w:t>(</w:t>
      </w:r>
      <w:proofErr w:type="spellStart"/>
      <w:proofErr w:type="gramEnd"/>
      <w:r w:rsidRPr="007F5872">
        <w:rPr>
          <w:color w:val="4472C4" w:themeColor="accent5"/>
          <w:sz w:val="36"/>
          <w:szCs w:val="36"/>
          <w:lang w:val="en-IN"/>
        </w:rPr>
        <w:t>ledPin</w:t>
      </w:r>
      <w:proofErr w:type="spellEnd"/>
      <w:r w:rsidRPr="007F5872">
        <w:rPr>
          <w:color w:val="4472C4" w:themeColor="accent5"/>
          <w:sz w:val="36"/>
          <w:szCs w:val="36"/>
          <w:lang w:val="en-IN"/>
        </w:rPr>
        <w:t>, OUTPUT);</w:t>
      </w:r>
    </w:p>
    <w:p w14:paraId="1A7811C4" w14:textId="77777777" w:rsidR="007F5872" w:rsidRPr="007F5872" w:rsidRDefault="007F5872" w:rsidP="007F5872">
      <w:pPr>
        <w:ind w:left="360"/>
        <w:rPr>
          <w:color w:val="4472C4" w:themeColor="accent5"/>
          <w:sz w:val="36"/>
          <w:szCs w:val="36"/>
          <w:lang w:val="en-IN"/>
        </w:rPr>
      </w:pPr>
    </w:p>
    <w:p w14:paraId="0B4E5137" w14:textId="77777777" w:rsidR="007F5872" w:rsidRPr="007F5872" w:rsidRDefault="007F5872" w:rsidP="007F5872">
      <w:pPr>
        <w:ind w:left="360"/>
        <w:rPr>
          <w:color w:val="4472C4" w:themeColor="accent5"/>
          <w:sz w:val="36"/>
          <w:szCs w:val="36"/>
          <w:lang w:val="en-IN"/>
        </w:rPr>
      </w:pPr>
      <w:r w:rsidRPr="007F5872">
        <w:rPr>
          <w:color w:val="4472C4" w:themeColor="accent5"/>
          <w:sz w:val="36"/>
          <w:szCs w:val="36"/>
          <w:lang w:val="en-IN"/>
        </w:rPr>
        <w:lastRenderedPageBreak/>
        <w:t xml:space="preserve">  </w:t>
      </w:r>
      <w:proofErr w:type="spellStart"/>
      <w:proofErr w:type="gramStart"/>
      <w:r w:rsidRPr="007F5872">
        <w:rPr>
          <w:color w:val="4472C4" w:themeColor="accent5"/>
          <w:sz w:val="36"/>
          <w:szCs w:val="36"/>
          <w:lang w:val="en-IN"/>
        </w:rPr>
        <w:t>digitalWrite</w:t>
      </w:r>
      <w:proofErr w:type="spellEnd"/>
      <w:r w:rsidRPr="007F5872">
        <w:rPr>
          <w:color w:val="4472C4" w:themeColor="accent5"/>
          <w:sz w:val="36"/>
          <w:szCs w:val="36"/>
          <w:lang w:val="en-IN"/>
        </w:rPr>
        <w:t>(</w:t>
      </w:r>
      <w:proofErr w:type="spellStart"/>
      <w:proofErr w:type="gramEnd"/>
      <w:r w:rsidRPr="007F5872">
        <w:rPr>
          <w:color w:val="4472C4" w:themeColor="accent5"/>
          <w:sz w:val="36"/>
          <w:szCs w:val="36"/>
          <w:lang w:val="en-IN"/>
        </w:rPr>
        <w:t>ledPin</w:t>
      </w:r>
      <w:proofErr w:type="spellEnd"/>
      <w:r w:rsidRPr="007F5872">
        <w:rPr>
          <w:color w:val="4472C4" w:themeColor="accent5"/>
          <w:sz w:val="36"/>
          <w:szCs w:val="36"/>
          <w:lang w:val="en-IN"/>
        </w:rPr>
        <w:t>, LOW);</w:t>
      </w:r>
    </w:p>
    <w:p w14:paraId="568E699F" w14:textId="77777777" w:rsidR="007F5872" w:rsidRPr="007F5872" w:rsidRDefault="007F5872" w:rsidP="007F5872">
      <w:pPr>
        <w:ind w:left="360"/>
        <w:rPr>
          <w:color w:val="4472C4" w:themeColor="accent5"/>
          <w:sz w:val="36"/>
          <w:szCs w:val="36"/>
          <w:lang w:val="en-IN"/>
        </w:rPr>
      </w:pPr>
      <w:r w:rsidRPr="007F5872">
        <w:rPr>
          <w:color w:val="4472C4" w:themeColor="accent5"/>
          <w:sz w:val="36"/>
          <w:szCs w:val="36"/>
          <w:lang w:val="en-IN"/>
        </w:rPr>
        <w:t>}</w:t>
      </w:r>
    </w:p>
    <w:p w14:paraId="3076CCE8" w14:textId="77777777" w:rsidR="007F5872" w:rsidRPr="007F5872" w:rsidRDefault="007F5872" w:rsidP="007F5872">
      <w:pPr>
        <w:ind w:left="360"/>
        <w:rPr>
          <w:color w:val="4472C4" w:themeColor="accent5"/>
          <w:sz w:val="36"/>
          <w:szCs w:val="36"/>
          <w:lang w:val="en-IN"/>
        </w:rPr>
      </w:pPr>
    </w:p>
    <w:p w14:paraId="589FB972" w14:textId="77777777" w:rsidR="007F5872" w:rsidRPr="007F5872" w:rsidRDefault="007F5872" w:rsidP="007F5872">
      <w:pPr>
        <w:ind w:left="360"/>
        <w:rPr>
          <w:color w:val="4472C4" w:themeColor="accent5"/>
          <w:sz w:val="36"/>
          <w:szCs w:val="36"/>
          <w:lang w:val="en-IN"/>
        </w:rPr>
      </w:pPr>
      <w:r w:rsidRPr="007F5872">
        <w:rPr>
          <w:color w:val="4472C4" w:themeColor="accent5"/>
          <w:sz w:val="36"/>
          <w:szCs w:val="36"/>
          <w:lang w:val="en-IN"/>
        </w:rPr>
        <w:t xml:space="preserve">void </w:t>
      </w:r>
      <w:proofErr w:type="gramStart"/>
      <w:r w:rsidRPr="007F5872">
        <w:rPr>
          <w:color w:val="4472C4" w:themeColor="accent5"/>
          <w:sz w:val="36"/>
          <w:szCs w:val="36"/>
          <w:lang w:val="en-IN"/>
        </w:rPr>
        <w:t>loop(</w:t>
      </w:r>
      <w:proofErr w:type="gramEnd"/>
      <w:r w:rsidRPr="007F5872">
        <w:rPr>
          <w:color w:val="4472C4" w:themeColor="accent5"/>
          <w:sz w:val="36"/>
          <w:szCs w:val="36"/>
          <w:lang w:val="en-IN"/>
        </w:rPr>
        <w:t>) {</w:t>
      </w:r>
    </w:p>
    <w:p w14:paraId="029A2A1A" w14:textId="77777777" w:rsidR="007F5872" w:rsidRPr="007F5872" w:rsidRDefault="007F5872" w:rsidP="007F5872">
      <w:pPr>
        <w:ind w:left="360"/>
        <w:rPr>
          <w:color w:val="4472C4" w:themeColor="accent5"/>
          <w:sz w:val="36"/>
          <w:szCs w:val="36"/>
          <w:lang w:val="en-IN"/>
        </w:rPr>
      </w:pPr>
    </w:p>
    <w:p w14:paraId="6F4DD932" w14:textId="77777777" w:rsidR="007F5872" w:rsidRPr="007F5872" w:rsidRDefault="007F5872" w:rsidP="007F5872">
      <w:pPr>
        <w:ind w:left="360"/>
        <w:rPr>
          <w:color w:val="4472C4" w:themeColor="accent5"/>
          <w:sz w:val="36"/>
          <w:szCs w:val="36"/>
          <w:lang w:val="en-IN"/>
        </w:rPr>
      </w:pPr>
      <w:r w:rsidRPr="007F5872">
        <w:rPr>
          <w:color w:val="4472C4" w:themeColor="accent5"/>
          <w:sz w:val="36"/>
          <w:szCs w:val="36"/>
          <w:lang w:val="en-IN"/>
        </w:rPr>
        <w:t xml:space="preserve">  if (</w:t>
      </w:r>
      <w:proofErr w:type="spellStart"/>
      <w:r w:rsidRPr="007F5872">
        <w:rPr>
          <w:color w:val="4472C4" w:themeColor="accent5"/>
          <w:sz w:val="36"/>
          <w:szCs w:val="36"/>
          <w:lang w:val="en-IN"/>
        </w:rPr>
        <w:t>digitalRead</w:t>
      </w:r>
      <w:proofErr w:type="spellEnd"/>
      <w:r w:rsidRPr="007F5872">
        <w:rPr>
          <w:color w:val="4472C4" w:themeColor="accent5"/>
          <w:sz w:val="36"/>
          <w:szCs w:val="36"/>
          <w:lang w:val="en-IN"/>
        </w:rPr>
        <w:t>(button1) == LOW) {</w:t>
      </w:r>
    </w:p>
    <w:p w14:paraId="18924463" w14:textId="77777777" w:rsidR="007F5872" w:rsidRPr="007F5872" w:rsidRDefault="007F5872" w:rsidP="007F5872">
      <w:pPr>
        <w:ind w:left="360"/>
        <w:rPr>
          <w:color w:val="4472C4" w:themeColor="accent5"/>
          <w:sz w:val="36"/>
          <w:szCs w:val="36"/>
          <w:lang w:val="en-IN"/>
        </w:rPr>
      </w:pPr>
      <w:r w:rsidRPr="007F5872">
        <w:rPr>
          <w:color w:val="4472C4" w:themeColor="accent5"/>
          <w:sz w:val="36"/>
          <w:szCs w:val="36"/>
          <w:lang w:val="en-IN"/>
        </w:rPr>
        <w:t xml:space="preserve">    </w:t>
      </w:r>
      <w:proofErr w:type="spellStart"/>
      <w:proofErr w:type="gramStart"/>
      <w:r w:rsidRPr="007F5872">
        <w:rPr>
          <w:color w:val="4472C4" w:themeColor="accent5"/>
          <w:sz w:val="36"/>
          <w:szCs w:val="36"/>
          <w:lang w:val="en-IN"/>
        </w:rPr>
        <w:t>digitalWrite</w:t>
      </w:r>
      <w:proofErr w:type="spellEnd"/>
      <w:r w:rsidRPr="007F5872">
        <w:rPr>
          <w:color w:val="4472C4" w:themeColor="accent5"/>
          <w:sz w:val="36"/>
          <w:szCs w:val="36"/>
          <w:lang w:val="en-IN"/>
        </w:rPr>
        <w:t>(</w:t>
      </w:r>
      <w:proofErr w:type="spellStart"/>
      <w:proofErr w:type="gramEnd"/>
      <w:r w:rsidRPr="007F5872">
        <w:rPr>
          <w:color w:val="4472C4" w:themeColor="accent5"/>
          <w:sz w:val="36"/>
          <w:szCs w:val="36"/>
          <w:lang w:val="en-IN"/>
        </w:rPr>
        <w:t>ledPin</w:t>
      </w:r>
      <w:proofErr w:type="spellEnd"/>
      <w:r w:rsidRPr="007F5872">
        <w:rPr>
          <w:color w:val="4472C4" w:themeColor="accent5"/>
          <w:sz w:val="36"/>
          <w:szCs w:val="36"/>
          <w:lang w:val="en-IN"/>
        </w:rPr>
        <w:t>, HIGH</w:t>
      </w:r>
      <w:proofErr w:type="gramStart"/>
      <w:r w:rsidRPr="007F5872">
        <w:rPr>
          <w:color w:val="4472C4" w:themeColor="accent5"/>
          <w:sz w:val="36"/>
          <w:szCs w:val="36"/>
          <w:lang w:val="en-IN"/>
        </w:rPr>
        <w:t xml:space="preserve">);   </w:t>
      </w:r>
      <w:proofErr w:type="gramEnd"/>
      <w:r w:rsidRPr="007F5872">
        <w:rPr>
          <w:color w:val="4472C4" w:themeColor="accent5"/>
          <w:sz w:val="36"/>
          <w:szCs w:val="36"/>
          <w:lang w:val="en-IN"/>
        </w:rPr>
        <w:t>// Turn ON LED</w:t>
      </w:r>
    </w:p>
    <w:p w14:paraId="3E563FB0" w14:textId="77777777" w:rsidR="007F5872" w:rsidRPr="007F5872" w:rsidRDefault="007F5872" w:rsidP="007F5872">
      <w:pPr>
        <w:ind w:left="360"/>
        <w:rPr>
          <w:color w:val="4472C4" w:themeColor="accent5"/>
          <w:sz w:val="36"/>
          <w:szCs w:val="36"/>
          <w:lang w:val="en-IN"/>
        </w:rPr>
      </w:pPr>
      <w:r w:rsidRPr="007F5872">
        <w:rPr>
          <w:color w:val="4472C4" w:themeColor="accent5"/>
          <w:sz w:val="36"/>
          <w:szCs w:val="36"/>
          <w:lang w:val="en-IN"/>
        </w:rPr>
        <w:t xml:space="preserve">  }</w:t>
      </w:r>
    </w:p>
    <w:p w14:paraId="0DD625D9" w14:textId="77777777" w:rsidR="007F5872" w:rsidRPr="007F5872" w:rsidRDefault="007F5872" w:rsidP="007F5872">
      <w:pPr>
        <w:ind w:left="360"/>
        <w:rPr>
          <w:color w:val="4472C4" w:themeColor="accent5"/>
          <w:sz w:val="36"/>
          <w:szCs w:val="36"/>
          <w:lang w:val="en-IN"/>
        </w:rPr>
      </w:pPr>
    </w:p>
    <w:p w14:paraId="6B76A050" w14:textId="77777777" w:rsidR="007F5872" w:rsidRPr="007F5872" w:rsidRDefault="007F5872" w:rsidP="007F5872">
      <w:pPr>
        <w:ind w:left="360"/>
        <w:rPr>
          <w:color w:val="4472C4" w:themeColor="accent5"/>
          <w:sz w:val="36"/>
          <w:szCs w:val="36"/>
          <w:lang w:val="en-IN"/>
        </w:rPr>
      </w:pPr>
      <w:r w:rsidRPr="007F5872">
        <w:rPr>
          <w:color w:val="4472C4" w:themeColor="accent5"/>
          <w:sz w:val="36"/>
          <w:szCs w:val="36"/>
          <w:lang w:val="en-IN"/>
        </w:rPr>
        <w:t xml:space="preserve">  if (</w:t>
      </w:r>
      <w:proofErr w:type="spellStart"/>
      <w:r w:rsidRPr="007F5872">
        <w:rPr>
          <w:color w:val="4472C4" w:themeColor="accent5"/>
          <w:sz w:val="36"/>
          <w:szCs w:val="36"/>
          <w:lang w:val="en-IN"/>
        </w:rPr>
        <w:t>digitalRead</w:t>
      </w:r>
      <w:proofErr w:type="spellEnd"/>
      <w:r w:rsidRPr="007F5872">
        <w:rPr>
          <w:color w:val="4472C4" w:themeColor="accent5"/>
          <w:sz w:val="36"/>
          <w:szCs w:val="36"/>
          <w:lang w:val="en-IN"/>
        </w:rPr>
        <w:t>(button2) == LOW) {</w:t>
      </w:r>
    </w:p>
    <w:p w14:paraId="40F11CE4" w14:textId="77777777" w:rsidR="007F5872" w:rsidRPr="007F5872" w:rsidRDefault="007F5872" w:rsidP="007F5872">
      <w:pPr>
        <w:ind w:left="360"/>
        <w:rPr>
          <w:color w:val="4472C4" w:themeColor="accent5"/>
          <w:sz w:val="36"/>
          <w:szCs w:val="36"/>
          <w:lang w:val="en-IN"/>
        </w:rPr>
      </w:pPr>
      <w:r w:rsidRPr="007F5872">
        <w:rPr>
          <w:color w:val="4472C4" w:themeColor="accent5"/>
          <w:sz w:val="36"/>
          <w:szCs w:val="36"/>
          <w:lang w:val="en-IN"/>
        </w:rPr>
        <w:t xml:space="preserve">    </w:t>
      </w:r>
      <w:proofErr w:type="spellStart"/>
      <w:proofErr w:type="gramStart"/>
      <w:r w:rsidRPr="007F5872">
        <w:rPr>
          <w:color w:val="4472C4" w:themeColor="accent5"/>
          <w:sz w:val="36"/>
          <w:szCs w:val="36"/>
          <w:lang w:val="en-IN"/>
        </w:rPr>
        <w:t>digitalWrite</w:t>
      </w:r>
      <w:proofErr w:type="spellEnd"/>
      <w:r w:rsidRPr="007F5872">
        <w:rPr>
          <w:color w:val="4472C4" w:themeColor="accent5"/>
          <w:sz w:val="36"/>
          <w:szCs w:val="36"/>
          <w:lang w:val="en-IN"/>
        </w:rPr>
        <w:t>(</w:t>
      </w:r>
      <w:proofErr w:type="spellStart"/>
      <w:proofErr w:type="gramEnd"/>
      <w:r w:rsidRPr="007F5872">
        <w:rPr>
          <w:color w:val="4472C4" w:themeColor="accent5"/>
          <w:sz w:val="36"/>
          <w:szCs w:val="36"/>
          <w:lang w:val="en-IN"/>
        </w:rPr>
        <w:t>ledPin</w:t>
      </w:r>
      <w:proofErr w:type="spellEnd"/>
      <w:r w:rsidRPr="007F5872">
        <w:rPr>
          <w:color w:val="4472C4" w:themeColor="accent5"/>
          <w:sz w:val="36"/>
          <w:szCs w:val="36"/>
          <w:lang w:val="en-IN"/>
        </w:rPr>
        <w:t>, LOW</w:t>
      </w:r>
      <w:proofErr w:type="gramStart"/>
      <w:r w:rsidRPr="007F5872">
        <w:rPr>
          <w:color w:val="4472C4" w:themeColor="accent5"/>
          <w:sz w:val="36"/>
          <w:szCs w:val="36"/>
          <w:lang w:val="en-IN"/>
        </w:rPr>
        <w:t xml:space="preserve">);   </w:t>
      </w:r>
      <w:proofErr w:type="gramEnd"/>
      <w:r w:rsidRPr="007F5872">
        <w:rPr>
          <w:color w:val="4472C4" w:themeColor="accent5"/>
          <w:sz w:val="36"/>
          <w:szCs w:val="36"/>
          <w:lang w:val="en-IN"/>
        </w:rPr>
        <w:t xml:space="preserve"> // Turn OFF LED</w:t>
      </w:r>
    </w:p>
    <w:p w14:paraId="7CEE2C2B" w14:textId="77777777" w:rsidR="007F5872" w:rsidRPr="007F5872" w:rsidRDefault="007F5872" w:rsidP="007F5872">
      <w:pPr>
        <w:ind w:left="360"/>
        <w:rPr>
          <w:color w:val="4472C4" w:themeColor="accent5"/>
          <w:sz w:val="36"/>
          <w:szCs w:val="36"/>
          <w:lang w:val="en-IN"/>
        </w:rPr>
      </w:pPr>
      <w:r w:rsidRPr="007F5872">
        <w:rPr>
          <w:color w:val="4472C4" w:themeColor="accent5"/>
          <w:sz w:val="36"/>
          <w:szCs w:val="36"/>
          <w:lang w:val="en-IN"/>
        </w:rPr>
        <w:t xml:space="preserve">  }</w:t>
      </w:r>
    </w:p>
    <w:p w14:paraId="5821698D" w14:textId="77777777" w:rsidR="007F5872" w:rsidRPr="007F5872" w:rsidRDefault="007F5872" w:rsidP="007F5872">
      <w:pPr>
        <w:ind w:left="360"/>
        <w:rPr>
          <w:color w:val="4472C4" w:themeColor="accent5"/>
          <w:sz w:val="36"/>
          <w:szCs w:val="36"/>
          <w:lang w:val="en-IN"/>
        </w:rPr>
      </w:pPr>
    </w:p>
    <w:p w14:paraId="5D213449" w14:textId="14DB30D9" w:rsidR="00DC0E6D" w:rsidRDefault="007F5872" w:rsidP="007F5872">
      <w:pPr>
        <w:ind w:left="360"/>
        <w:rPr>
          <w:color w:val="4472C4" w:themeColor="accent5"/>
          <w:sz w:val="36"/>
          <w:szCs w:val="36"/>
          <w:lang w:val="en-IN"/>
        </w:rPr>
      </w:pPr>
      <w:r w:rsidRPr="007F5872">
        <w:rPr>
          <w:color w:val="4472C4" w:themeColor="accent5"/>
          <w:sz w:val="36"/>
          <w:szCs w:val="36"/>
          <w:lang w:val="en-IN"/>
        </w:rPr>
        <w:t>}</w:t>
      </w:r>
    </w:p>
    <w:p w14:paraId="1D612E5C" w14:textId="77777777" w:rsidR="007F5872" w:rsidRDefault="007F5872" w:rsidP="007F5872">
      <w:pPr>
        <w:ind w:left="360"/>
        <w:rPr>
          <w:color w:val="4472C4" w:themeColor="accent5"/>
          <w:sz w:val="36"/>
          <w:szCs w:val="36"/>
          <w:lang w:val="en-IN"/>
        </w:rPr>
      </w:pPr>
    </w:p>
    <w:p w14:paraId="06CF5855" w14:textId="72A4246E" w:rsidR="007F5872" w:rsidRDefault="007F5872" w:rsidP="007F5872">
      <w:pPr>
        <w:ind w:left="360"/>
        <w:rPr>
          <w:color w:val="000000" w:themeColor="text1"/>
          <w:sz w:val="72"/>
          <w:szCs w:val="72"/>
          <w:lang w:val="en-IN"/>
        </w:rPr>
      </w:pPr>
      <w:r>
        <w:rPr>
          <w:color w:val="000000" w:themeColor="text1"/>
          <w:sz w:val="72"/>
          <w:szCs w:val="72"/>
          <w:lang w:val="en-IN"/>
        </w:rPr>
        <w:t>OUTPUT;</w:t>
      </w:r>
    </w:p>
    <w:p w14:paraId="18C8C58A" w14:textId="149E7DC5" w:rsidR="007F5872" w:rsidRDefault="007F5872" w:rsidP="007F5872">
      <w:pPr>
        <w:ind w:left="360"/>
        <w:rPr>
          <w:color w:val="000000" w:themeColor="text1"/>
          <w:sz w:val="72"/>
          <w:szCs w:val="72"/>
          <w:lang w:val="en-IN"/>
        </w:rPr>
      </w:pPr>
      <w:r>
        <w:rPr>
          <w:noProof/>
          <w:color w:val="000000" w:themeColor="text1"/>
          <w:sz w:val="72"/>
          <w:szCs w:val="72"/>
          <w:lang w:val="en-IN"/>
        </w:rPr>
        <w:lastRenderedPageBreak/>
        <w:drawing>
          <wp:inline distT="0" distB="0" distL="0" distR="0" wp14:anchorId="1F4BA890" wp14:editId="3B403F75">
            <wp:extent cx="5382376" cy="3667637"/>
            <wp:effectExtent l="0" t="0" r="8890" b="9525"/>
            <wp:docPr id="9410059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05958" name="Picture 94100595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3929" w14:textId="101DD341" w:rsidR="007F5872" w:rsidRPr="007F5872" w:rsidRDefault="007F5872" w:rsidP="007F5872">
      <w:pPr>
        <w:ind w:left="360"/>
        <w:rPr>
          <w:color w:val="000000" w:themeColor="text1"/>
          <w:sz w:val="72"/>
          <w:szCs w:val="72"/>
          <w:lang w:val="en-IN"/>
        </w:rPr>
      </w:pPr>
      <w:r>
        <w:rPr>
          <w:noProof/>
          <w:color w:val="000000" w:themeColor="text1"/>
          <w:sz w:val="72"/>
          <w:szCs w:val="72"/>
          <w:lang w:val="en-IN"/>
        </w:rPr>
        <w:drawing>
          <wp:inline distT="0" distB="0" distL="0" distR="0" wp14:anchorId="633E2281" wp14:editId="21D42663">
            <wp:extent cx="5677692" cy="3972479"/>
            <wp:effectExtent l="0" t="0" r="0" b="9525"/>
            <wp:docPr id="2964685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68586" name="Picture 29646858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5872" w:rsidRPr="007F5872">
      <w:head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1C7D5" w14:textId="77777777" w:rsidR="00C25FA6" w:rsidRDefault="00C25FA6" w:rsidP="006C554B">
      <w:r>
        <w:separator/>
      </w:r>
    </w:p>
  </w:endnote>
  <w:endnote w:type="continuationSeparator" w:id="0">
    <w:p w14:paraId="5C710A5C" w14:textId="77777777" w:rsidR="00C25FA6" w:rsidRDefault="00C25FA6" w:rsidP="006C5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888F0" w14:textId="77777777" w:rsidR="00C25FA6" w:rsidRDefault="00C25FA6" w:rsidP="006C554B">
      <w:r>
        <w:separator/>
      </w:r>
    </w:p>
  </w:footnote>
  <w:footnote w:type="continuationSeparator" w:id="0">
    <w:p w14:paraId="679F2EB0" w14:textId="77777777" w:rsidR="00C25FA6" w:rsidRDefault="00C25FA6" w:rsidP="006C55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7A970" w14:textId="47AF6D95" w:rsidR="006C554B" w:rsidRPr="006C554B" w:rsidRDefault="006C554B" w:rsidP="006C554B">
    <w:pPr>
      <w:pStyle w:val="Header"/>
      <w:jc w:val="center"/>
      <w:rPr>
        <w:color w:val="C00000"/>
        <w:sz w:val="72"/>
        <w:szCs w:val="7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0C74"/>
    <w:multiLevelType w:val="multilevel"/>
    <w:tmpl w:val="00A4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D5270"/>
    <w:multiLevelType w:val="hybridMultilevel"/>
    <w:tmpl w:val="C49666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634BE9"/>
    <w:multiLevelType w:val="multilevel"/>
    <w:tmpl w:val="DBD2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6F2D49"/>
    <w:multiLevelType w:val="multilevel"/>
    <w:tmpl w:val="24C64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210D87"/>
    <w:multiLevelType w:val="multilevel"/>
    <w:tmpl w:val="DFAA1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1B4758"/>
    <w:multiLevelType w:val="hybridMultilevel"/>
    <w:tmpl w:val="71008C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A675E4"/>
    <w:multiLevelType w:val="multilevel"/>
    <w:tmpl w:val="09E6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B90459"/>
    <w:multiLevelType w:val="hybridMultilevel"/>
    <w:tmpl w:val="EFA080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A53F3E"/>
    <w:multiLevelType w:val="multilevel"/>
    <w:tmpl w:val="ECCA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911FF"/>
    <w:multiLevelType w:val="hybridMultilevel"/>
    <w:tmpl w:val="4A40F0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0612B2"/>
    <w:multiLevelType w:val="multilevel"/>
    <w:tmpl w:val="C712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074745">
    <w:abstractNumId w:val="5"/>
  </w:num>
  <w:num w:numId="2" w16cid:durableId="2107579946">
    <w:abstractNumId w:val="7"/>
  </w:num>
  <w:num w:numId="3" w16cid:durableId="1791164816">
    <w:abstractNumId w:val="4"/>
  </w:num>
  <w:num w:numId="4" w16cid:durableId="66539076">
    <w:abstractNumId w:val="2"/>
  </w:num>
  <w:num w:numId="5" w16cid:durableId="1010640018">
    <w:abstractNumId w:val="1"/>
  </w:num>
  <w:num w:numId="6" w16cid:durableId="1565331669">
    <w:abstractNumId w:val="9"/>
  </w:num>
  <w:num w:numId="7" w16cid:durableId="1995179344">
    <w:abstractNumId w:val="8"/>
  </w:num>
  <w:num w:numId="8" w16cid:durableId="478308993">
    <w:abstractNumId w:val="10"/>
  </w:num>
  <w:num w:numId="9" w16cid:durableId="59986109">
    <w:abstractNumId w:val="3"/>
  </w:num>
  <w:num w:numId="10" w16cid:durableId="1783300829">
    <w:abstractNumId w:val="6"/>
  </w:num>
  <w:num w:numId="11" w16cid:durableId="357513756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54B"/>
    <w:rsid w:val="001C7F92"/>
    <w:rsid w:val="002115D9"/>
    <w:rsid w:val="002D72D7"/>
    <w:rsid w:val="00342512"/>
    <w:rsid w:val="00360F73"/>
    <w:rsid w:val="003869BB"/>
    <w:rsid w:val="005263A1"/>
    <w:rsid w:val="00645252"/>
    <w:rsid w:val="0068416C"/>
    <w:rsid w:val="006C1BA4"/>
    <w:rsid w:val="006C554B"/>
    <w:rsid w:val="006D3D74"/>
    <w:rsid w:val="006D425A"/>
    <w:rsid w:val="00752FE9"/>
    <w:rsid w:val="007C749F"/>
    <w:rsid w:val="007F5872"/>
    <w:rsid w:val="00817E7F"/>
    <w:rsid w:val="0083569A"/>
    <w:rsid w:val="008919AE"/>
    <w:rsid w:val="008F1482"/>
    <w:rsid w:val="00935B5E"/>
    <w:rsid w:val="00963589"/>
    <w:rsid w:val="00A02DAA"/>
    <w:rsid w:val="00A7366F"/>
    <w:rsid w:val="00A9204E"/>
    <w:rsid w:val="00AE4904"/>
    <w:rsid w:val="00B03156"/>
    <w:rsid w:val="00BA6099"/>
    <w:rsid w:val="00BD3C91"/>
    <w:rsid w:val="00C25FA6"/>
    <w:rsid w:val="00CD35ED"/>
    <w:rsid w:val="00D240D5"/>
    <w:rsid w:val="00DC0E6D"/>
    <w:rsid w:val="00E12D0F"/>
    <w:rsid w:val="00E12DFB"/>
    <w:rsid w:val="00E50F64"/>
    <w:rsid w:val="00F4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7CFA8"/>
  <w15:chartTrackingRefBased/>
  <w15:docId w15:val="{338A8292-9D54-4312-BC3E-583604D19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6C55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er\AppData\Local\Microsoft\Office\16.0\DTS\en-IN%7bFE8B860D-4075-4032-9571-458D8C901398%7d\%7b6221A6B3-A037-451D-86BF-D1D47A537A87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05BC3763-0E49-44DB-B5FE-82DFB79FD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{6221A6B3-A037-451D-86BF-D1D47A537A87}TF2de6fc23-48e8-448b-960e-1bdc6e9248ab4ef8d1ac_win32-7424dd8ab5ea</Template>
  <TotalTime>1</TotalTime>
  <Pages>24</Pages>
  <Words>1129</Words>
  <Characters>6437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santhosh KUMAR</cp:lastModifiedBy>
  <cp:revision>2</cp:revision>
  <dcterms:created xsi:type="dcterms:W3CDTF">2026-07-11T15:55:00Z</dcterms:created>
  <dcterms:modified xsi:type="dcterms:W3CDTF">2026-07-11T15:55:00Z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